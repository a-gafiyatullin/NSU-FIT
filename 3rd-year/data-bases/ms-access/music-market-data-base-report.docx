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63EB3" w14:textId="5D5825ED" w:rsidR="00D82E18" w:rsidRPr="00145657" w:rsidRDefault="00145657" w:rsidP="0028307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657">
        <w:rPr>
          <w:rFonts w:ascii="Times New Roman" w:hAnsi="Times New Roman" w:cs="Times New Roman"/>
          <w:b/>
          <w:bCs/>
          <w:sz w:val="28"/>
          <w:szCs w:val="28"/>
          <w:lang w:val="ru-RU"/>
        </w:rPr>
        <w:t>НОВОСИБИРСКИЙ НАЦИОНАЛЬНЫЙ ИССЛЕДОВАТЕЛЬСКИЙ ГОСУДАРСТВЕННЫЙ УНИВЕРСИТЕТ</w:t>
      </w:r>
    </w:p>
    <w:p w14:paraId="19B3D921" w14:textId="170E4117" w:rsidR="00145657" w:rsidRPr="00145657" w:rsidRDefault="00145657" w:rsidP="0028307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657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Факультет информационных технологий</w:t>
      </w:r>
    </w:p>
    <w:p w14:paraId="641A3059" w14:textId="5BBDB958" w:rsidR="00145657" w:rsidRDefault="00145657" w:rsidP="002830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7C5E35" w14:textId="7636C6AE" w:rsidR="00145657" w:rsidRDefault="00145657" w:rsidP="002830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710097" w14:textId="4030729A" w:rsidR="00145657" w:rsidRDefault="00145657" w:rsidP="002830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A95E4E" w14:textId="0593A072" w:rsidR="00145657" w:rsidRDefault="00145657" w:rsidP="002830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7EDB2E" w14:textId="1CAB3C2B" w:rsidR="00145657" w:rsidRDefault="00145657" w:rsidP="002830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EF10139" w14:textId="30E7344B" w:rsidR="00145657" w:rsidRPr="00145657" w:rsidRDefault="00145657" w:rsidP="0028307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565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Отчет о выполнении индивидуального проекта по </w:t>
      </w:r>
      <w:r w:rsidRPr="00145657">
        <w:rPr>
          <w:rFonts w:ascii="Times New Roman" w:hAnsi="Times New Roman" w:cs="Times New Roman"/>
          <w:b/>
          <w:bCs/>
          <w:sz w:val="28"/>
          <w:szCs w:val="28"/>
        </w:rPr>
        <w:t>MS</w:t>
      </w:r>
      <w:r w:rsidRPr="0014565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45657">
        <w:rPr>
          <w:rFonts w:ascii="Times New Roman" w:hAnsi="Times New Roman" w:cs="Times New Roman"/>
          <w:b/>
          <w:bCs/>
          <w:sz w:val="28"/>
          <w:szCs w:val="28"/>
        </w:rPr>
        <w:t>Access</w:t>
      </w:r>
    </w:p>
    <w:p w14:paraId="30CDE0A4" w14:textId="602A8BB3" w:rsidR="00145657" w:rsidRDefault="00145657" w:rsidP="002830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5657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 курс</w:t>
      </w:r>
      <w:r w:rsidR="00D20A79">
        <w:rPr>
          <w:rFonts w:ascii="Times New Roman" w:hAnsi="Times New Roman" w:cs="Times New Roman"/>
          <w:b/>
          <w:bCs/>
          <w:sz w:val="28"/>
          <w:szCs w:val="28"/>
          <w:lang w:val="ru-RU"/>
        </w:rPr>
        <w:t>у</w:t>
      </w:r>
      <w:r w:rsidRPr="0014565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«Базы данных»</w:t>
      </w:r>
    </w:p>
    <w:p w14:paraId="6FDC76C8" w14:textId="43F2F94B" w:rsidR="00145657" w:rsidRPr="00D20A79" w:rsidRDefault="00145657" w:rsidP="0028307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20A79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Тема</w:t>
      </w:r>
      <w:r w:rsidRPr="00D20A79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D20A79">
        <w:rPr>
          <w:rFonts w:ascii="Times New Roman" w:hAnsi="Times New Roman" w:cs="Times New Roman"/>
          <w:b/>
          <w:bCs/>
          <w:sz w:val="28"/>
          <w:szCs w:val="28"/>
          <w:lang w:val="ru-RU"/>
        </w:rPr>
        <w:t>Музыкальный магазин</w:t>
      </w:r>
    </w:p>
    <w:p w14:paraId="780E72D4" w14:textId="5B3E34EE" w:rsidR="00145657" w:rsidRDefault="00145657" w:rsidP="002830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C8185AB" w14:textId="0FF1F0F4" w:rsidR="00D20A79" w:rsidRDefault="00D20A79" w:rsidP="002830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B56F9F" w14:textId="7E87FC54" w:rsidR="00D20A79" w:rsidRDefault="00D20A79" w:rsidP="002830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E80CFD" w14:textId="7E472417" w:rsidR="00D20A79" w:rsidRDefault="00D20A79" w:rsidP="002830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4092ED" w14:textId="6A513848" w:rsidR="00D20A79" w:rsidRDefault="00D20A79" w:rsidP="002830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1F35B2" w14:textId="50D40E6B" w:rsidR="00D20A79" w:rsidRDefault="00D20A79" w:rsidP="0028307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D2274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Выполнил</w:t>
      </w:r>
      <w:r w:rsidRPr="002D2274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студент группы 17208</w:t>
      </w:r>
    </w:p>
    <w:p w14:paraId="7239F44A" w14:textId="04A2BA44" w:rsidR="00D20A79" w:rsidRDefault="00D20A79" w:rsidP="0028307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Гафиятуллин Альберт Рамилевич</w:t>
      </w:r>
    </w:p>
    <w:p w14:paraId="71D07A86" w14:textId="07BE83C7" w:rsidR="002D2274" w:rsidRDefault="002D2274" w:rsidP="0028307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D227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Преподаватель</w:t>
      </w:r>
      <w:r w:rsidRPr="002D2274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Казаков В. Г.</w:t>
      </w:r>
    </w:p>
    <w:p w14:paraId="32D22BFB" w14:textId="32F2E940" w:rsidR="002D2274" w:rsidRDefault="002D2274" w:rsidP="0028307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BEB132B" w14:textId="744B2711" w:rsidR="002D2274" w:rsidRDefault="002D2274" w:rsidP="0028307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50988D5" w14:textId="77777777" w:rsidR="002D2274" w:rsidRDefault="002D2274" w:rsidP="0028307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F42FB0B" w14:textId="4DFF3BB3" w:rsidR="00E937A9" w:rsidRPr="00E937A9" w:rsidRDefault="002D2274" w:rsidP="002830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E937A9" w:rsidRPr="00E937A9" w:rsidSect="00145657">
          <w:pgSz w:w="12240" w:h="15840"/>
          <w:pgMar w:top="567" w:right="1134" w:bottom="567" w:left="1701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ru-RU"/>
        </w:rPr>
        <w:t>Новосибирск, 201</w:t>
      </w:r>
      <w:r w:rsidR="00E937A9"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14:paraId="10723E87" w14:textId="77777777" w:rsidR="00E937A9" w:rsidRPr="000F00A9" w:rsidRDefault="00E937A9" w:rsidP="0028307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F00A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ОГЛАВЛЕНИЕ</w:t>
      </w:r>
    </w:p>
    <w:sdt>
      <w:sdtPr>
        <w:rPr>
          <w:rFonts w:ascii="Times New Roman" w:hAnsi="Times New Roman" w:cs="Times New Roman"/>
          <w:sz w:val="28"/>
          <w:szCs w:val="28"/>
          <w:lang w:val="ru-RU"/>
        </w:rPr>
        <w:id w:val="549349022"/>
        <w:docPartObj>
          <w:docPartGallery w:val="Table of Contents"/>
          <w:docPartUnique/>
        </w:docPartObj>
      </w:sdtPr>
      <w:sdtEndPr>
        <w:rPr>
          <w:rFonts w:eastAsiaTheme="minorHAnsi"/>
          <w:color w:val="auto"/>
        </w:rPr>
      </w:sdtEndPr>
      <w:sdtContent>
        <w:p w14:paraId="44FFCE74" w14:textId="2CFDE110" w:rsidR="002E65E4" w:rsidRPr="00394E16" w:rsidRDefault="002E65E4" w:rsidP="00283073">
          <w:pPr>
            <w:pStyle w:val="aa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176E5F72" w14:textId="7B4FD4DF" w:rsidR="00394E16" w:rsidRPr="00394E16" w:rsidRDefault="002E65E4">
          <w:pPr>
            <w:pStyle w:val="11"/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</w:rPr>
          </w:pPr>
          <w:r w:rsidRPr="00394E16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394E16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394E16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22515730" w:history="1">
            <w:r w:rsidR="00394E16" w:rsidRPr="00394E1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="00394E16" w:rsidRPr="00394E16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</w:rPr>
              <w:tab/>
            </w:r>
            <w:r w:rsidR="00394E16" w:rsidRPr="00394E1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394E16"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394E16"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394E16"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_Toc22515730 \h </w:instrText>
            </w:r>
            <w:r w:rsidR="00394E16"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394E16"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394E16"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="00394E16"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0697E" w14:textId="6574A265" w:rsidR="00394E16" w:rsidRPr="00394E16" w:rsidRDefault="00394E16" w:rsidP="00394E16">
          <w:pPr>
            <w:pStyle w:val="11"/>
            <w:numPr>
              <w:ilvl w:val="0"/>
              <w:numId w:val="27"/>
            </w:numPr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</w:rPr>
          </w:pPr>
          <w:hyperlink w:anchor="_Toc22515731" w:history="1">
            <w:r w:rsidRPr="00394E1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Цель работы: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_Toc22515731 \h </w:instrTex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EBA86B" w14:textId="6C8D2F5A" w:rsidR="00394E16" w:rsidRPr="00394E16" w:rsidRDefault="00394E16" w:rsidP="00394E16">
          <w:pPr>
            <w:pStyle w:val="11"/>
            <w:numPr>
              <w:ilvl w:val="0"/>
              <w:numId w:val="27"/>
            </w:numPr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</w:rPr>
          </w:pPr>
          <w:hyperlink w:anchor="_Toc22515732" w:history="1">
            <w:r w:rsidRPr="00394E1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Задачи: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_Toc22515732 \h </w:instrTex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A8D9B5" w14:textId="3FF610C5" w:rsidR="00394E16" w:rsidRPr="00394E16" w:rsidRDefault="00394E16">
          <w:pPr>
            <w:pStyle w:val="11"/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</w:rPr>
          </w:pPr>
          <w:hyperlink w:anchor="_Toc22515733" w:history="1">
            <w:r w:rsidRPr="00394E1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</w:t>
            </w:r>
            <w:r w:rsidRPr="00394E16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</w:rPr>
              <w:tab/>
            </w:r>
            <w:r w:rsidRPr="00394E1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ОСНОВНАЯ ЧАСТЬ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_Toc22515733 \h </w:instrTex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4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4A588" w14:textId="50B2D77C" w:rsidR="00394E16" w:rsidRPr="00394E16" w:rsidRDefault="00394E16" w:rsidP="00394E16">
          <w:pPr>
            <w:pStyle w:val="11"/>
            <w:numPr>
              <w:ilvl w:val="0"/>
              <w:numId w:val="28"/>
            </w:numPr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</w:rPr>
          </w:pPr>
          <w:hyperlink w:anchor="_Toc22515734" w:history="1">
            <w:r w:rsidRPr="00394E1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Анализ задачи: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_Toc22515734 \h </w:instrTex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4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F35C3" w14:textId="4DA54287" w:rsidR="00394E16" w:rsidRPr="00394E16" w:rsidRDefault="00394E16" w:rsidP="00394E16">
          <w:pPr>
            <w:pStyle w:val="11"/>
            <w:numPr>
              <w:ilvl w:val="0"/>
              <w:numId w:val="28"/>
            </w:numPr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</w:rPr>
          </w:pPr>
          <w:hyperlink w:anchor="_Toc22515735" w:history="1">
            <w:r w:rsidRPr="00394E1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Инфологическая (концептуальная) модель: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_Toc22515735 \h </w:instrTex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5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E4E23" w14:textId="176C686E" w:rsidR="00394E16" w:rsidRPr="00394E16" w:rsidRDefault="00394E16" w:rsidP="00394E16">
          <w:pPr>
            <w:pStyle w:val="11"/>
            <w:numPr>
              <w:ilvl w:val="0"/>
              <w:numId w:val="28"/>
            </w:numPr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</w:rPr>
          </w:pPr>
          <w:hyperlink w:anchor="_Toc22515736" w:history="1">
            <w:r w:rsidRPr="00394E1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Схема базы данных (логическая модель):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_Toc22515736 \h </w:instrTex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85573" w14:textId="56150D1E" w:rsidR="00394E16" w:rsidRPr="00394E16" w:rsidRDefault="00394E16" w:rsidP="00394E16">
          <w:pPr>
            <w:pStyle w:val="11"/>
            <w:numPr>
              <w:ilvl w:val="0"/>
              <w:numId w:val="28"/>
            </w:numPr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</w:rPr>
          </w:pPr>
          <w:hyperlink w:anchor="_Toc22515737" w:history="1">
            <w:r w:rsidRPr="00394E1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Проектирование пользовательских интерфейсов: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_Toc22515737 \h </w:instrTex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9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31A95" w14:textId="21BBD251" w:rsidR="00394E16" w:rsidRPr="00394E16" w:rsidRDefault="00394E16" w:rsidP="00394E16">
          <w:pPr>
            <w:pStyle w:val="11"/>
            <w:numPr>
              <w:ilvl w:val="0"/>
              <w:numId w:val="28"/>
            </w:numPr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</w:rPr>
          </w:pPr>
          <w:hyperlink w:anchor="_Toc22515738" w:history="1">
            <w:r w:rsidRPr="00394E1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Тестирование системы: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_Toc22515738 \h </w:instrTex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13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FB5FF" w14:textId="471FF83E" w:rsidR="00394E16" w:rsidRPr="00394E16" w:rsidRDefault="00394E16">
          <w:pPr>
            <w:pStyle w:val="11"/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</w:rPr>
          </w:pPr>
          <w:hyperlink w:anchor="_Toc22515739" w:history="1">
            <w:r w:rsidRPr="00394E1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</w:t>
            </w:r>
            <w:r w:rsidRPr="00394E16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</w:rPr>
              <w:tab/>
            </w:r>
            <w:r w:rsidRPr="00394E1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_Toc22515739 \h </w:instrTex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14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5D8BF" w14:textId="31ABEA2F" w:rsidR="00394E16" w:rsidRPr="00394E16" w:rsidRDefault="00394E16">
          <w:pPr>
            <w:pStyle w:val="11"/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</w:rPr>
          </w:pPr>
          <w:hyperlink w:anchor="_Toc22515740" w:history="1">
            <w:r w:rsidRPr="00394E1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4.</w:t>
            </w:r>
            <w:r w:rsidRPr="00394E16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</w:rPr>
              <w:tab/>
            </w:r>
            <w:r w:rsidRPr="00394E1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_Toc22515740 \h </w:instrTex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15</w:t>
            </w:r>
            <w:r w:rsidRPr="00394E1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009BD" w14:textId="4E9724DF" w:rsidR="002E65E4" w:rsidRPr="000F00A9" w:rsidRDefault="002E65E4" w:rsidP="00283073">
          <w:pPr>
            <w:spacing w:line="360" w:lineRule="auto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394E16">
            <w:rPr>
              <w:rFonts w:ascii="Times New Roman" w:hAnsi="Times New Roman" w:cs="Times New Roman"/>
              <w:b/>
              <w:sz w:val="28"/>
              <w:szCs w:val="28"/>
              <w:lang w:val="ru-RU"/>
            </w:rPr>
            <w:fldChar w:fldCharType="end"/>
          </w:r>
        </w:p>
      </w:sdtContent>
    </w:sdt>
    <w:p w14:paraId="5B8533C4" w14:textId="77777777" w:rsidR="00E937A9" w:rsidRDefault="00E937A9" w:rsidP="0028307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GoBack"/>
      <w:bookmarkEnd w:id="0"/>
    </w:p>
    <w:p w14:paraId="1A2E398C" w14:textId="09D56B62" w:rsidR="00E937A9" w:rsidRPr="00E937A9" w:rsidRDefault="00E937A9" w:rsidP="0028307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  <w:sectPr w:rsidR="00E937A9" w:rsidRPr="00E937A9" w:rsidSect="00145657">
          <w:footerReference w:type="default" r:id="rId8"/>
          <w:pgSz w:w="12240" w:h="15840"/>
          <w:pgMar w:top="567" w:right="1134" w:bottom="567" w:left="1701" w:header="720" w:footer="720" w:gutter="0"/>
          <w:cols w:space="720"/>
          <w:docGrid w:linePitch="360"/>
        </w:sectPr>
      </w:pPr>
    </w:p>
    <w:p w14:paraId="51EEC47F" w14:textId="27A5AEC3" w:rsidR="003C4CE0" w:rsidRPr="00DE3149" w:rsidRDefault="002D2274" w:rsidP="00283073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1" w:name="_Toc22515730"/>
      <w:r w:rsidRPr="00DE3149">
        <w:rPr>
          <w:rFonts w:cs="Times New Roman"/>
          <w:szCs w:val="28"/>
        </w:rPr>
        <w:lastRenderedPageBreak/>
        <w:t>ВВЕДЕНИЕ</w:t>
      </w:r>
      <w:bookmarkEnd w:id="1"/>
    </w:p>
    <w:p w14:paraId="4827FDB1" w14:textId="3C638B96" w:rsidR="003C4CE0" w:rsidRPr="003C4CE0" w:rsidRDefault="003C4CE0" w:rsidP="0028307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C4CE0">
        <w:rPr>
          <w:rFonts w:ascii="Times New Roman" w:hAnsi="Times New Roman" w:cs="Times New Roman"/>
          <w:sz w:val="28"/>
          <w:szCs w:val="28"/>
          <w:lang w:val="ru-RU"/>
        </w:rPr>
        <w:t>В проекте информационной системы музыкального магазина дана некоторая спецификация решаемой задачи. Спецификация не предполагает оптимального определения структур данных, но задает полный перечень хранимой в базе данных информации и выполняемых программой функций.</w:t>
      </w:r>
    </w:p>
    <w:p w14:paraId="2D2356D6" w14:textId="77777777" w:rsidR="00022BAC" w:rsidRPr="00DE3149" w:rsidRDefault="002D2274" w:rsidP="00283073">
      <w:pPr>
        <w:pStyle w:val="1"/>
        <w:numPr>
          <w:ilvl w:val="0"/>
          <w:numId w:val="18"/>
        </w:numPr>
        <w:spacing w:line="360" w:lineRule="auto"/>
        <w:rPr>
          <w:rFonts w:cs="Times New Roman"/>
          <w:szCs w:val="28"/>
        </w:rPr>
      </w:pPr>
      <w:bookmarkStart w:id="2" w:name="_Toc22515731"/>
      <w:r w:rsidRPr="00DE3149">
        <w:rPr>
          <w:rFonts w:cs="Times New Roman"/>
          <w:szCs w:val="28"/>
        </w:rPr>
        <w:t>Цель работы:</w:t>
      </w:r>
      <w:bookmarkEnd w:id="2"/>
    </w:p>
    <w:p w14:paraId="1E250BAE" w14:textId="49679E1E" w:rsidR="00022BAC" w:rsidRPr="00022BAC" w:rsidRDefault="00022BAC" w:rsidP="00283073">
      <w:pPr>
        <w:pStyle w:val="a7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22BAC">
        <w:rPr>
          <w:rFonts w:ascii="Times New Roman" w:hAnsi="Times New Roman" w:cs="Times New Roman"/>
          <w:sz w:val="28"/>
          <w:szCs w:val="28"/>
          <w:lang w:val="ru-RU"/>
        </w:rPr>
        <w:t>Спроектировать и запрограммировать приложение, реализующее информационную систему музыкальног</w:t>
      </w:r>
      <w:r>
        <w:rPr>
          <w:rFonts w:ascii="Times New Roman" w:hAnsi="Times New Roman" w:cs="Times New Roman"/>
          <w:sz w:val="28"/>
          <w:szCs w:val="28"/>
          <w:lang w:val="ru-RU"/>
        </w:rPr>
        <w:t>о магазина</w:t>
      </w:r>
      <w:r w:rsidRPr="00022BA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5FA426" w14:textId="3E9401F7" w:rsidR="00022BAC" w:rsidRPr="00DE3149" w:rsidRDefault="00022BAC" w:rsidP="00283073">
      <w:pPr>
        <w:pStyle w:val="1"/>
        <w:numPr>
          <w:ilvl w:val="0"/>
          <w:numId w:val="18"/>
        </w:numPr>
        <w:spacing w:line="360" w:lineRule="auto"/>
      </w:pPr>
      <w:bookmarkStart w:id="3" w:name="_Toc22515732"/>
      <w:r w:rsidRPr="00DE3149">
        <w:rPr>
          <w:rFonts w:cs="Times New Roman"/>
          <w:szCs w:val="28"/>
        </w:rPr>
        <w:t>Задачи</w:t>
      </w:r>
      <w:r w:rsidRPr="00DE3149">
        <w:t>:</w:t>
      </w:r>
      <w:bookmarkEnd w:id="3"/>
    </w:p>
    <w:p w14:paraId="58D9C619" w14:textId="7C483DA8" w:rsidR="00022BAC" w:rsidRPr="00022BAC" w:rsidRDefault="00022BAC" w:rsidP="00283073">
      <w:pPr>
        <w:pStyle w:val="a7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3403">
        <w:rPr>
          <w:rFonts w:ascii="Times New Roman" w:hAnsi="Times New Roman" w:cs="Times New Roman"/>
          <w:sz w:val="28"/>
          <w:szCs w:val="28"/>
          <w:lang w:val="ru-RU"/>
        </w:rPr>
        <w:t>Проанализировать задачу для выявления бизнес-логики, которую должно поддерживать приложение</w:t>
      </w:r>
      <w:r w:rsidR="00E93403" w:rsidRPr="00E93403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F1C3313" w14:textId="55004680" w:rsidR="00022BAC" w:rsidRPr="00E93403" w:rsidRDefault="00E93403" w:rsidP="00283073">
      <w:pPr>
        <w:pStyle w:val="a7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Сп</w:t>
      </w:r>
      <w:r w:rsidR="00022BAC">
        <w:rPr>
          <w:rFonts w:ascii="Times New Roman" w:hAnsi="Times New Roman" w:cs="Times New Roman"/>
          <w:sz w:val="28"/>
          <w:szCs w:val="28"/>
          <w:lang w:val="ru-RU"/>
        </w:rPr>
        <w:t>роектирова</w:t>
      </w:r>
      <w:r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="00022BAC">
        <w:rPr>
          <w:rFonts w:ascii="Times New Roman" w:hAnsi="Times New Roman" w:cs="Times New Roman"/>
          <w:sz w:val="28"/>
          <w:szCs w:val="28"/>
          <w:lang w:val="ru-RU"/>
        </w:rPr>
        <w:t xml:space="preserve"> инфологическ</w:t>
      </w:r>
      <w:r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="00022BAC">
        <w:rPr>
          <w:rFonts w:ascii="Times New Roman" w:hAnsi="Times New Roman" w:cs="Times New Roman"/>
          <w:sz w:val="28"/>
          <w:szCs w:val="28"/>
          <w:lang w:val="ru-RU"/>
        </w:rPr>
        <w:t xml:space="preserve"> модел</w:t>
      </w:r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022BAC">
        <w:rPr>
          <w:rFonts w:ascii="Times New Roman" w:hAnsi="Times New Roman" w:cs="Times New Roman"/>
          <w:sz w:val="28"/>
          <w:szCs w:val="28"/>
          <w:lang w:val="ru-RU"/>
        </w:rPr>
        <w:t xml:space="preserve"> задачи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8AB75B6" w14:textId="713F7321" w:rsidR="00E93403" w:rsidRPr="00E93403" w:rsidRDefault="00E93403" w:rsidP="00283073">
      <w:pPr>
        <w:pStyle w:val="a7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Спроектировать схему базы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14CC2E7" w14:textId="7F58DC7A" w:rsidR="00E93403" w:rsidRPr="00E93403" w:rsidRDefault="00E93403" w:rsidP="00283073">
      <w:pPr>
        <w:pStyle w:val="a7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Описать построение интерфейса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F0F3B32" w14:textId="6CFC5B9B" w:rsidR="002A7DED" w:rsidRDefault="00E93403" w:rsidP="00283073">
      <w:pPr>
        <w:pStyle w:val="a7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934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Протестировать </w:t>
      </w:r>
      <w:r w:rsidR="003C4CE0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тестовом наборе данных.</w:t>
      </w:r>
    </w:p>
    <w:p w14:paraId="28534D69" w14:textId="77777777" w:rsidR="002A7DED" w:rsidRDefault="002A7DED" w:rsidP="0028307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20B6831" w14:textId="2697D4ED" w:rsidR="002A7DED" w:rsidRPr="00DE3149" w:rsidRDefault="002A7DED" w:rsidP="00283073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4" w:name="_Toc22515733"/>
      <w:r w:rsidRPr="00DE3149">
        <w:rPr>
          <w:rFonts w:cs="Times New Roman"/>
          <w:szCs w:val="28"/>
        </w:rPr>
        <w:lastRenderedPageBreak/>
        <w:t>ОСНОВНАЯ ЧАСТЬ</w:t>
      </w:r>
      <w:bookmarkEnd w:id="4"/>
    </w:p>
    <w:p w14:paraId="29D04C6F" w14:textId="466E6013" w:rsidR="002A7DED" w:rsidRPr="00DE3149" w:rsidRDefault="002A7DED" w:rsidP="00283073">
      <w:pPr>
        <w:pStyle w:val="1"/>
        <w:numPr>
          <w:ilvl w:val="0"/>
          <w:numId w:val="20"/>
        </w:numPr>
        <w:spacing w:line="360" w:lineRule="auto"/>
      </w:pPr>
      <w:bookmarkStart w:id="5" w:name="_Toc22515734"/>
      <w:r w:rsidRPr="00DE3149">
        <w:t>Анализ задачи:</w:t>
      </w:r>
      <w:bookmarkEnd w:id="5"/>
    </w:p>
    <w:p w14:paraId="13688A47" w14:textId="47BC9362" w:rsidR="002A7DED" w:rsidRDefault="002E3661" w:rsidP="00283073">
      <w:pPr>
        <w:pStyle w:val="a7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Программа «Музыкальный магазин» предназначена для автоматизации работы персонала музыкальных магазинов или других связанных с музыкой областей человеческой деятельности. В программе должны быть предусмотрены способы </w:t>
      </w:r>
      <w:r w:rsidR="00887CC8">
        <w:rPr>
          <w:rFonts w:ascii="Times New Roman" w:hAnsi="Times New Roman" w:cs="Times New Roman"/>
          <w:sz w:val="28"/>
          <w:szCs w:val="28"/>
          <w:lang w:val="ru-RU"/>
        </w:rPr>
        <w:t>ввода и получения основной информации о песнях, дисках, группах и авторах, которые могут иметь различные роли (композитор, исполнитель и т.д.) в своей музыкальной деятельности.</w:t>
      </w:r>
    </w:p>
    <w:p w14:paraId="4796C30A" w14:textId="0A394554" w:rsidR="00887CC8" w:rsidRDefault="00887CC8" w:rsidP="00283073">
      <w:pPr>
        <w:pStyle w:val="a7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данной информационной системе должны быть предусмотрены способы получения такой информации, как</w:t>
      </w:r>
      <w:r w:rsidRPr="00887CC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50961AC" w14:textId="41C357D0" w:rsidR="00887CC8" w:rsidRDefault="000E2438" w:rsidP="00283073">
      <w:pPr>
        <w:pStyle w:val="a7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г</w:t>
      </w:r>
      <w:r w:rsidR="00887CC8">
        <w:rPr>
          <w:rFonts w:ascii="Times New Roman" w:hAnsi="Times New Roman" w:cs="Times New Roman"/>
          <w:sz w:val="28"/>
          <w:szCs w:val="28"/>
          <w:lang w:val="ru-RU"/>
        </w:rPr>
        <w:t>рупп, в которых участвует заданный автор</w:t>
      </w:r>
      <w:r w:rsidR="00887CC8" w:rsidRPr="00887CC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8151B58" w14:textId="2E49419D" w:rsidR="00887CC8" w:rsidRDefault="000E2438" w:rsidP="00283073">
      <w:pPr>
        <w:pStyle w:val="a7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г</w:t>
      </w:r>
      <w:r w:rsidR="00887CC8">
        <w:rPr>
          <w:rFonts w:ascii="Times New Roman" w:hAnsi="Times New Roman" w:cs="Times New Roman"/>
          <w:sz w:val="28"/>
          <w:szCs w:val="28"/>
          <w:lang w:val="ru-RU"/>
        </w:rPr>
        <w:t>рупп с наибольшим количеством участников;</w:t>
      </w:r>
    </w:p>
    <w:p w14:paraId="6CF5F041" w14:textId="0E0D36A7" w:rsidR="00887CC8" w:rsidRDefault="000E2438" w:rsidP="00283073">
      <w:pPr>
        <w:pStyle w:val="a7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д</w:t>
      </w:r>
      <w:r w:rsidR="00887CC8">
        <w:rPr>
          <w:rFonts w:ascii="Times New Roman" w:hAnsi="Times New Roman" w:cs="Times New Roman"/>
          <w:sz w:val="28"/>
          <w:szCs w:val="28"/>
          <w:lang w:val="ru-RU"/>
        </w:rPr>
        <w:t>иск</w:t>
      </w:r>
      <w:r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887CC8">
        <w:rPr>
          <w:rFonts w:ascii="Times New Roman" w:hAnsi="Times New Roman" w:cs="Times New Roman"/>
          <w:sz w:val="28"/>
          <w:szCs w:val="28"/>
          <w:lang w:val="ru-RU"/>
        </w:rPr>
        <w:t>, с наибольшим количеством песен;</w:t>
      </w:r>
    </w:p>
    <w:p w14:paraId="63134DE9" w14:textId="287A6708" w:rsidR="00887CC8" w:rsidRDefault="000E2438" w:rsidP="00283073">
      <w:pPr>
        <w:pStyle w:val="a7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д</w:t>
      </w:r>
      <w:r w:rsidR="00887CC8">
        <w:rPr>
          <w:rFonts w:ascii="Times New Roman" w:hAnsi="Times New Roman" w:cs="Times New Roman"/>
          <w:sz w:val="28"/>
          <w:szCs w:val="28"/>
          <w:lang w:val="ru-RU"/>
        </w:rPr>
        <w:t>иск</w:t>
      </w:r>
      <w:r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887CC8">
        <w:rPr>
          <w:rFonts w:ascii="Times New Roman" w:hAnsi="Times New Roman" w:cs="Times New Roman"/>
          <w:sz w:val="28"/>
          <w:szCs w:val="28"/>
          <w:lang w:val="ru-RU"/>
        </w:rPr>
        <w:t>, в создании которых участвовал заданный композитор;</w:t>
      </w:r>
    </w:p>
    <w:p w14:paraId="5D09BA62" w14:textId="7590E8B6" w:rsidR="00887CC8" w:rsidRDefault="00887CC8" w:rsidP="00283073">
      <w:pPr>
        <w:pStyle w:val="a7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дисков, в которых присутствует заданная песня;</w:t>
      </w:r>
    </w:p>
    <w:p w14:paraId="533C8720" w14:textId="37CCE9DB" w:rsidR="00887CC8" w:rsidRDefault="00887CC8" w:rsidP="00283073">
      <w:pPr>
        <w:pStyle w:val="a7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0E2438">
        <w:rPr>
          <w:rFonts w:ascii="Times New Roman" w:hAnsi="Times New Roman" w:cs="Times New Roman"/>
          <w:sz w:val="28"/>
          <w:szCs w:val="28"/>
          <w:lang w:val="ru-RU"/>
        </w:rPr>
        <w:t>песен, в создании которых участвовал заданный автор</w:t>
      </w:r>
      <w:r w:rsidR="000E2438" w:rsidRPr="000E243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B343D24" w14:textId="4688B91D" w:rsidR="000E2438" w:rsidRDefault="000E2438" w:rsidP="00283073">
      <w:pPr>
        <w:pStyle w:val="a7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песен в заданном диске;</w:t>
      </w:r>
    </w:p>
    <w:p w14:paraId="06326A4D" w14:textId="21D05885" w:rsidR="000E2438" w:rsidRPr="00887CC8" w:rsidRDefault="000E2438" w:rsidP="00283073">
      <w:pPr>
        <w:pStyle w:val="a7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участников заданной группы.</w:t>
      </w:r>
    </w:p>
    <w:p w14:paraId="525333D5" w14:textId="77777777" w:rsidR="009A6448" w:rsidRDefault="009A6448" w:rsidP="0028307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0FBA201" w14:textId="286EE50E" w:rsidR="002A7DED" w:rsidRPr="003B0C42" w:rsidRDefault="002A7DED" w:rsidP="00283073">
      <w:pPr>
        <w:pStyle w:val="1"/>
        <w:numPr>
          <w:ilvl w:val="0"/>
          <w:numId w:val="20"/>
        </w:numPr>
        <w:spacing w:line="360" w:lineRule="auto"/>
      </w:pPr>
      <w:bookmarkStart w:id="6" w:name="_Toc22515735"/>
      <w:r>
        <w:lastRenderedPageBreak/>
        <w:t>Инфологическая (концептуальная) модель:</w:t>
      </w:r>
      <w:bookmarkEnd w:id="6"/>
    </w:p>
    <w:p w14:paraId="1B619D85" w14:textId="78BFC8CD" w:rsidR="00A010A7" w:rsidRDefault="00A010A7" w:rsidP="00283073">
      <w:pPr>
        <w:pStyle w:val="a7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Разработанная инфологическая модель отображает связи между 4-мя основными</w:t>
      </w:r>
      <w:r w:rsidRPr="00A01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выделенными сущностями</w:t>
      </w:r>
      <w:r w:rsidRPr="00A010A7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Песня, Автор, Диск, Группа.</w:t>
      </w:r>
    </w:p>
    <w:p w14:paraId="70874639" w14:textId="74248814" w:rsidR="00A010A7" w:rsidRPr="00A010A7" w:rsidRDefault="00A010A7" w:rsidP="00283073">
      <w:pPr>
        <w:pStyle w:val="a7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Заметим, что все связи имеют тип многие-ко-многим, а Автор может не иметь фамилии, имени или отчества.</w:t>
      </w:r>
    </w:p>
    <w:p w14:paraId="544C7495" w14:textId="77777777" w:rsidR="009A6448" w:rsidRPr="009A6448" w:rsidRDefault="009A6448" w:rsidP="00283073">
      <w:pPr>
        <w:pStyle w:val="a7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ACF232" w14:textId="3DA9C73B" w:rsidR="009A6448" w:rsidRDefault="009A6448" w:rsidP="0028307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BE3B1FB" wp14:editId="1AB6BE10">
            <wp:extent cx="5972175" cy="3915410"/>
            <wp:effectExtent l="0" t="0" r="952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ocumen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E964" w14:textId="44F09CCC" w:rsidR="00A010A7" w:rsidRDefault="009A6448" w:rsidP="002830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 </w:t>
      </w:r>
      <w:r>
        <w:rPr>
          <w:rFonts w:ascii="Times New Roman" w:hAnsi="Times New Roman" w:cs="Times New Roman"/>
          <w:sz w:val="28"/>
          <w:szCs w:val="28"/>
        </w:rPr>
        <w:t>ER</w:t>
      </w:r>
      <w:r w:rsidRPr="009A644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>диаграмма информационной системы</w:t>
      </w:r>
    </w:p>
    <w:p w14:paraId="6DB49CCF" w14:textId="12FE21D1" w:rsidR="009A6448" w:rsidRPr="009A6448" w:rsidRDefault="00A010A7" w:rsidP="0028307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9C1D679" w14:textId="3A6402DA" w:rsidR="002A7DED" w:rsidRDefault="002A7DED" w:rsidP="00283073">
      <w:pPr>
        <w:pStyle w:val="1"/>
        <w:spacing w:line="360" w:lineRule="auto"/>
      </w:pPr>
      <w:bookmarkStart w:id="7" w:name="_Toc22515736"/>
      <w:r>
        <w:lastRenderedPageBreak/>
        <w:t>Схема базы данных</w:t>
      </w:r>
      <w:r w:rsidRPr="002A7DED">
        <w:t xml:space="preserve"> (</w:t>
      </w:r>
      <w:r>
        <w:t>логическая модель)</w:t>
      </w:r>
      <w:r w:rsidRPr="002A7DED">
        <w:t>:</w:t>
      </w:r>
      <w:bookmarkEnd w:id="7"/>
    </w:p>
    <w:p w14:paraId="29CE3A51" w14:textId="77C85AF8" w:rsidR="00A010A7" w:rsidRDefault="00A010A7" w:rsidP="00283073">
      <w:pPr>
        <w:pStyle w:val="a7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Каждой сущности инфологической модели (рис. 1.) </w:t>
      </w:r>
      <w:r w:rsidR="00BB0568">
        <w:rPr>
          <w:rFonts w:ascii="Times New Roman" w:hAnsi="Times New Roman" w:cs="Times New Roman"/>
          <w:sz w:val="28"/>
          <w:szCs w:val="28"/>
          <w:lang w:val="ru-RU"/>
        </w:rPr>
        <w:t>соответствует своя таблица схемы данных. Всюду далее идентификаторы являются неотрицательными целыми числами</w:t>
      </w:r>
      <w:r w:rsidR="00D02CF2">
        <w:rPr>
          <w:rFonts w:ascii="Times New Roman" w:hAnsi="Times New Roman" w:cs="Times New Roman"/>
          <w:sz w:val="28"/>
          <w:szCs w:val="28"/>
          <w:lang w:val="ru-RU"/>
        </w:rPr>
        <w:t xml:space="preserve"> - ключами</w:t>
      </w:r>
      <w:r w:rsidR="00D02CF2" w:rsidRPr="00D02CF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02CF2">
        <w:rPr>
          <w:rFonts w:ascii="Times New Roman" w:hAnsi="Times New Roman" w:cs="Times New Roman"/>
          <w:sz w:val="28"/>
          <w:szCs w:val="28"/>
          <w:lang w:val="ru-RU"/>
        </w:rPr>
        <w:t>псевдонимов нет, маски не используются</w:t>
      </w:r>
      <w:r w:rsidR="00074A1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071C62" w14:textId="2D07BB5C" w:rsidR="00BB0568" w:rsidRPr="00BB0568" w:rsidRDefault="00BB0568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056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Авторы песен</w:t>
      </w:r>
      <w:r w:rsidRPr="00BB056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38CF9A0" w14:textId="5C56CBA9" w:rsidR="00D02CF2" w:rsidRDefault="00BB0568" w:rsidP="00283073">
      <w:pPr>
        <w:pStyle w:val="a7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1EA7446" wp14:editId="05295C31">
            <wp:extent cx="3710940" cy="12039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FE12" w14:textId="5E2101C2" w:rsidR="00D02CF2" w:rsidRPr="00D02CF2" w:rsidRDefault="00D02CF2" w:rsidP="00283073">
      <w:pPr>
        <w:pStyle w:val="a7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Идентификатор рода занятий является внешним ключом для поддержания целостности данных, значения берутся из таблицы «Род занятий».</w:t>
      </w:r>
    </w:p>
    <w:p w14:paraId="4C407FBD" w14:textId="1BD94588" w:rsidR="00BB0568" w:rsidRPr="00BB0568" w:rsidRDefault="00BB0568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B0568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Группы</w:t>
      </w:r>
      <w:r w:rsidRPr="00BB056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94D34DD" w14:textId="5C0028CD" w:rsidR="00BB0568" w:rsidRDefault="00BB0568" w:rsidP="00283073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F2A2659" wp14:editId="23EFF45A">
            <wp:extent cx="3505200" cy="609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221C" w14:textId="56F89675" w:rsidR="00BB0568" w:rsidRDefault="00BB0568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Диски:</w:t>
      </w:r>
    </w:p>
    <w:p w14:paraId="19B0F33A" w14:textId="165B0F7F" w:rsidR="00BB0568" w:rsidRDefault="00BB0568" w:rsidP="00283073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110F8C9" wp14:editId="33C799C3">
            <wp:extent cx="3543300" cy="594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E4611" w14:textId="6BE9A128" w:rsidR="00074A14" w:rsidRPr="00074A14" w:rsidRDefault="00074A14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Песни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305DDE" w14:textId="655F5588" w:rsidR="00074A14" w:rsidRDefault="00074A14" w:rsidP="00283073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376723F" wp14:editId="67F485D4">
            <wp:extent cx="3550920" cy="830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327F" w14:textId="034D0374" w:rsidR="00D02CF2" w:rsidRPr="00D02CF2" w:rsidRDefault="00D02CF2" w:rsidP="00283073">
      <w:pPr>
        <w:pStyle w:val="a7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Идентификаторы композитора и поэта являются внешними ключами для поддержания целостности данных, значения берутся из таблицы «Род занятий».</w:t>
      </w:r>
    </w:p>
    <w:p w14:paraId="45B10FBA" w14:textId="66B62CF2" w:rsidR="00074A14" w:rsidRDefault="00074A14" w:rsidP="0028307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реализаций трех связей многие-ко-многим, указанных в инфологической модели, были введены три дополнительные таблицы</w:t>
      </w:r>
      <w:r w:rsidR="006F7DB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E72AD5" w14:textId="0939409C" w:rsidR="006F7DBE" w:rsidRDefault="006F7DBE" w:rsidP="0028307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Каждая из этих таблиц имеет по два атрибута, которые являются составным ключом, чтобы запретить включение в таблицы повторяющихся записей. Причем, каждый атрибут является внешним ключом для поддержания целостности базы данных. Значения берутся из соответствующих названию идентификатора таблиц.</w:t>
      </w:r>
    </w:p>
    <w:p w14:paraId="78E15308" w14:textId="24DB1586" w:rsidR="00074A14" w:rsidRPr="00074A14" w:rsidRDefault="00074A14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74A14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Группа-Авторы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4C93720" w14:textId="20BE135F" w:rsidR="00DE6799" w:rsidRPr="006F7DBE" w:rsidRDefault="00074A14" w:rsidP="0028307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C7CAB7B" wp14:editId="062B76D8">
            <wp:extent cx="3535680" cy="6096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37A5" w14:textId="61B2F11C" w:rsidR="00074A14" w:rsidRPr="00DE6799" w:rsidRDefault="00DE6799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E6799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Диски-Песни</w:t>
      </w:r>
      <w:r w:rsidRPr="00DE679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70F45F" w14:textId="565489D6" w:rsidR="00DE6799" w:rsidRDefault="00DE6799" w:rsidP="00283073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AABEDC7" wp14:editId="7E833819">
            <wp:extent cx="3543300" cy="4038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ADF6" w14:textId="50C44EE2" w:rsidR="00DE6799" w:rsidRPr="00DE6799" w:rsidRDefault="00DE6799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Исполнение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6131BA8" w14:textId="734FB8BA" w:rsidR="00DE6799" w:rsidRDefault="00DE6799" w:rsidP="00283073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39CA995" wp14:editId="5135EC40">
            <wp:extent cx="3528060" cy="388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B752" w14:textId="01430741" w:rsidR="00DE6799" w:rsidRDefault="00DE6799" w:rsidP="0028307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простоты и экономии памяти атрибутом «Род занятий» сущности «Автор» в таблице «Авторы песен» является «Идентификатор рода занятий» из введенной таблицы «</w:t>
      </w:r>
      <w:r w:rsidRPr="00DE6799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Род занятий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DE679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95F70D1" w14:textId="74704A1B" w:rsidR="00BB0568" w:rsidRDefault="00DE6799" w:rsidP="0028307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7C8503" wp14:editId="09F95661">
            <wp:extent cx="3558540" cy="3810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5351F" w14:textId="77777777" w:rsidR="006F7DBE" w:rsidRDefault="006F7DBE" w:rsidP="0028307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12142B5E" w14:textId="77777777" w:rsidR="006F7DBE" w:rsidRDefault="006F7DBE" w:rsidP="0028307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1A8979EF" w14:textId="77777777" w:rsidR="006F7DBE" w:rsidRDefault="006F7DBE" w:rsidP="0028307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12D7D8CF" w14:textId="27178CA2" w:rsidR="006F7DBE" w:rsidRDefault="006F7DBE" w:rsidP="0028307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BA6B9CB" wp14:editId="7667744F">
            <wp:extent cx="5972175" cy="2856865"/>
            <wp:effectExtent l="0" t="0" r="952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EF47" w14:textId="49D6B6B0" w:rsidR="006F7DBE" w:rsidRPr="00DE6799" w:rsidRDefault="00745939" w:rsidP="0028307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2. Схема данных.</w:t>
      </w:r>
    </w:p>
    <w:p w14:paraId="00A019FD" w14:textId="77777777" w:rsidR="00745939" w:rsidRDefault="00745939" w:rsidP="0028307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6C9EF89" w14:textId="1E6EDADB" w:rsidR="00745939" w:rsidRDefault="002A7DED" w:rsidP="00283073">
      <w:pPr>
        <w:pStyle w:val="1"/>
        <w:spacing w:line="360" w:lineRule="auto"/>
      </w:pPr>
      <w:bookmarkStart w:id="8" w:name="_Toc22515737"/>
      <w:r>
        <w:lastRenderedPageBreak/>
        <w:t>Проектирование пользовательских интерфейсов:</w:t>
      </w:r>
      <w:bookmarkEnd w:id="8"/>
    </w:p>
    <w:p w14:paraId="1DCECA5E" w14:textId="1AF65BB3" w:rsidR="00745939" w:rsidRDefault="00745939" w:rsidP="00283073">
      <w:pPr>
        <w:pStyle w:val="a7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приложении присутствует главная форма, на которой размещены вызовы всех остальных форм, отчетов и запросов, причем формы для ввода новых данных и редактирования существующих сгруппированы по двум вкладкам</w:t>
      </w:r>
      <w:r w:rsidRPr="0074593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828A8E8" w14:textId="520F5016" w:rsidR="00745939" w:rsidRPr="00745939" w:rsidRDefault="00745939" w:rsidP="00283073">
      <w:pPr>
        <w:pStyle w:val="a7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080451E" wp14:editId="5C4A596D">
            <wp:extent cx="5972175" cy="33591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EE76" w14:textId="10DA4C1F" w:rsidR="006D1146" w:rsidRDefault="006D1146" w:rsidP="002830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3. Главная форма.</w:t>
      </w:r>
    </w:p>
    <w:p w14:paraId="21A6FB7C" w14:textId="2E0899E4" w:rsidR="006D1146" w:rsidRDefault="006D1146" w:rsidP="002830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всех основных таблиц были созданы формы для ввода новых и редактирования существующих данных. Причем, настройки форм были выставлены таким образом, чтобы препятствовать</w:t>
      </w:r>
      <w:r w:rsidR="00BB3ECB">
        <w:rPr>
          <w:rFonts w:ascii="Times New Roman" w:hAnsi="Times New Roman" w:cs="Times New Roman"/>
          <w:sz w:val="28"/>
          <w:szCs w:val="28"/>
          <w:lang w:val="ru-RU"/>
        </w:rPr>
        <w:t xml:space="preserve"> неправильному использованию их функционала</w:t>
      </w:r>
      <w:r w:rsidR="00BB3ECB" w:rsidRPr="00BB3EC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BB3ECB">
        <w:rPr>
          <w:rFonts w:ascii="Times New Roman" w:hAnsi="Times New Roman" w:cs="Times New Roman"/>
          <w:sz w:val="28"/>
          <w:szCs w:val="28"/>
          <w:lang w:val="ru-RU"/>
        </w:rPr>
        <w:t>удалены ненужные элементы управления и созданы необходимые, окна выставлены в модальный режим, заданы ограничения на создание/редактирование записей и т.д. В целом, все формы имеют одинаковые элементы управления и отличаются лишь полями для ввода или редактирования данных</w:t>
      </w:r>
      <w:r w:rsidR="00BB3ECB" w:rsidRPr="00BB3EC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31E5500" w14:textId="6EECFCB1" w:rsidR="00BB3ECB" w:rsidRDefault="00BB3ECB" w:rsidP="002830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32C3CE7" wp14:editId="6035117E">
            <wp:extent cx="5972175" cy="33591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FE0D" w14:textId="0387FABC" w:rsidR="00BB3ECB" w:rsidRDefault="00BB3ECB" w:rsidP="002830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4. Пример формы ввода.</w:t>
      </w:r>
    </w:p>
    <w:p w14:paraId="12AAA197" w14:textId="22413B67" w:rsidR="00BB3ECB" w:rsidRDefault="00BB3ECB" w:rsidP="0028307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FA20DE0" wp14:editId="756AEE34">
            <wp:extent cx="5972175" cy="3359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914B" w14:textId="1B047C00" w:rsidR="00BB3ECB" w:rsidRDefault="00BB3ECB" w:rsidP="002830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5. Пример формы редактирования.</w:t>
      </w:r>
    </w:p>
    <w:p w14:paraId="1615BA02" w14:textId="1DA3FD5B" w:rsidR="00BB3ECB" w:rsidRDefault="00BB3ECB" w:rsidP="0028307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Были созданы следующие запросы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73B4DFF" w14:textId="15E262A2" w:rsidR="00BB3ECB" w:rsidRDefault="003479A4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«Группа с наибольшим количеством участников» возвращает таблицу с названиями групп с наибольшим количеством участников из всех групп</w:t>
      </w:r>
      <w:r w:rsidRPr="003479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04565D0" w14:textId="10071921" w:rsidR="003479A4" w:rsidRDefault="003479A4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«Группы автора» запрашивает в форме ввода ФИО автора и возвращает таблицу с названиями групп, в которых </w:t>
      </w:r>
      <w:r w:rsidR="00023936">
        <w:rPr>
          <w:rFonts w:ascii="Times New Roman" w:hAnsi="Times New Roman" w:cs="Times New Roman"/>
          <w:sz w:val="28"/>
          <w:szCs w:val="28"/>
          <w:lang w:val="ru-RU"/>
        </w:rPr>
        <w:t>состоит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автор</w:t>
      </w:r>
      <w:r w:rsidRPr="003479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7A35E04" w14:textId="048BE641" w:rsidR="003479A4" w:rsidRDefault="003479A4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«Диск с наибольшим количеством песен» возвращает таблицу с названиями дисков с наибольшим количеством песен из всех дисков</w:t>
      </w:r>
      <w:r w:rsidRPr="003479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D497404" w14:textId="5CF5156B" w:rsidR="003479A4" w:rsidRDefault="003479A4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«Диски композитора» запрашивает в форме ввода ФИО композитора и возвращает таблицу с названиями дисков, в создании которых участвовал указанный композитор. Если указанный автор не является композитором, то ничего возвращено не будет</w:t>
      </w:r>
      <w:r w:rsidRPr="003479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8FBAC66" w14:textId="5BC059CA" w:rsidR="003479A4" w:rsidRDefault="003479A4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23936">
        <w:rPr>
          <w:rFonts w:ascii="Times New Roman" w:hAnsi="Times New Roman" w:cs="Times New Roman"/>
          <w:sz w:val="28"/>
          <w:szCs w:val="28"/>
          <w:lang w:val="ru-RU"/>
        </w:rPr>
        <w:t>Диски с песней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запрашивает в форме </w:t>
      </w:r>
      <w:r w:rsidR="00023936">
        <w:rPr>
          <w:rFonts w:ascii="Times New Roman" w:hAnsi="Times New Roman" w:cs="Times New Roman"/>
          <w:sz w:val="28"/>
          <w:szCs w:val="28"/>
          <w:lang w:val="ru-RU"/>
        </w:rPr>
        <w:t>название песни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возвращает таблицу с названиями </w:t>
      </w:r>
      <w:r w:rsidR="00023936">
        <w:rPr>
          <w:rFonts w:ascii="Times New Roman" w:hAnsi="Times New Roman" w:cs="Times New Roman"/>
          <w:sz w:val="28"/>
          <w:szCs w:val="28"/>
          <w:lang w:val="ru-RU"/>
        </w:rPr>
        <w:t>дисков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которых </w:t>
      </w:r>
      <w:r w:rsidR="00023936">
        <w:rPr>
          <w:rFonts w:ascii="Times New Roman" w:hAnsi="Times New Roman" w:cs="Times New Roman"/>
          <w:sz w:val="28"/>
          <w:szCs w:val="28"/>
          <w:lang w:val="ru-RU"/>
        </w:rPr>
        <w:t>есть указанная песня</w:t>
      </w:r>
      <w:r w:rsidRPr="003479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D417258" w14:textId="023D8414" w:rsidR="00023936" w:rsidRDefault="00023936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«Песни автора» запрашивает в форме ввода ФИО автора и возвращает таблицу с названиями песен, в создании которых участвовав указанный автор</w:t>
      </w:r>
      <w:r w:rsidRPr="003479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D00B342" w14:textId="573B7489" w:rsidR="00023936" w:rsidRDefault="00023936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«Песни в диске» запрашивает в форме ввода название диска и возвращает таблицу с названиями песен, которые есть в указанном диске</w:t>
      </w:r>
      <w:r w:rsidRPr="003479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CCFC437" w14:textId="7B5BB06C" w:rsidR="003479A4" w:rsidRDefault="00023936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«Состав группы» запрашивает в форме ввода название группы и возвращает таблицу с ФИО авторов, которые состоят в этой группе.</w:t>
      </w:r>
    </w:p>
    <w:p w14:paraId="078C0A3C" w14:textId="5CD73764" w:rsidR="00023936" w:rsidRDefault="00023936" w:rsidP="0028307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88FD3F6" wp14:editId="587AF10A">
            <wp:extent cx="5473177" cy="30784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1071" cy="30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2AF4" w14:textId="179E437C" w:rsidR="00023936" w:rsidRDefault="00805A71" w:rsidP="0028307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6. Пример вызова запроса.</w:t>
      </w:r>
    </w:p>
    <w:p w14:paraId="2D8FA811" w14:textId="0E71D519" w:rsidR="00805A71" w:rsidRDefault="00805A71" w:rsidP="0028307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запросов «Группа с наибольшим количеством участников» и «Диск с наибольшим количеством песен» были сформированы отчеты</w:t>
      </w:r>
      <w:r w:rsidRPr="00805A7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008CB2B" w14:textId="25BB395B" w:rsidR="00805A71" w:rsidRDefault="00805A71" w:rsidP="0028307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9461442" wp14:editId="50A003B6">
            <wp:extent cx="5972175" cy="33591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228A" w14:textId="4883DF22" w:rsidR="00805A71" w:rsidRDefault="00805A71" w:rsidP="0028307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7. Пример отчета.</w:t>
      </w:r>
    </w:p>
    <w:p w14:paraId="0613F5F2" w14:textId="777454D4" w:rsidR="00805A71" w:rsidRPr="00805A71" w:rsidRDefault="00564C84" w:rsidP="0028307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запросы и отчеты могут быть вызваны с главной формы.</w:t>
      </w:r>
    </w:p>
    <w:p w14:paraId="7F17279A" w14:textId="2F5A73D3" w:rsidR="002A7DED" w:rsidRPr="005134B1" w:rsidRDefault="002A7DED" w:rsidP="00283073">
      <w:pPr>
        <w:pStyle w:val="1"/>
        <w:spacing w:line="360" w:lineRule="auto"/>
      </w:pPr>
      <w:bookmarkStart w:id="9" w:name="_Toc22515738"/>
      <w:r>
        <w:lastRenderedPageBreak/>
        <w:t>Тестирование системы:</w:t>
      </w:r>
      <w:bookmarkEnd w:id="9"/>
    </w:p>
    <w:p w14:paraId="3C1A2E2F" w14:textId="78ED8030" w:rsidR="005134B1" w:rsidRDefault="00D873A0" w:rsidP="00283073">
      <w:pPr>
        <w:pStyle w:val="a7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Система была наполнена тестовым набором данных</w:t>
      </w:r>
      <w:r w:rsidRPr="00D873A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A5BB995" w14:textId="0F45EED9" w:rsidR="00D873A0" w:rsidRDefault="00D873A0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  <w:lang w:val="ru-RU"/>
        </w:rPr>
        <w:t>авторов песен;</w:t>
      </w:r>
    </w:p>
    <w:p w14:paraId="08E8C158" w14:textId="0D693014" w:rsidR="00D873A0" w:rsidRDefault="00D873A0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 группы;</w:t>
      </w:r>
    </w:p>
    <w:p w14:paraId="1766236B" w14:textId="42B8A63A" w:rsidR="00D873A0" w:rsidRDefault="00D873A0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 дисков;</w:t>
      </w:r>
    </w:p>
    <w:p w14:paraId="40CDDD68" w14:textId="7D99BD29" w:rsidR="00D873A0" w:rsidRPr="001D292A" w:rsidRDefault="001D292A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11 песен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FADBD0" w14:textId="73CC2F91" w:rsidR="001D292A" w:rsidRPr="001D292A" w:rsidRDefault="001D292A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>рода занятий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49D3F2" w14:textId="26AF9CB7" w:rsidR="001D292A" w:rsidRDefault="001D292A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D292A">
        <w:rPr>
          <w:rFonts w:ascii="Times New Roman" w:hAnsi="Times New Roman" w:cs="Times New Roman"/>
          <w:sz w:val="28"/>
          <w:szCs w:val="28"/>
          <w:lang w:val="ru-RU"/>
        </w:rPr>
        <w:t xml:space="preserve">9 </w:t>
      </w:r>
      <w:r>
        <w:rPr>
          <w:rFonts w:ascii="Times New Roman" w:hAnsi="Times New Roman" w:cs="Times New Roman"/>
          <w:sz w:val="28"/>
          <w:szCs w:val="28"/>
          <w:lang w:val="ru-RU"/>
        </w:rPr>
        <w:t>записей в таблице Группы-авторы</w:t>
      </w:r>
      <w:r w:rsidRPr="001D292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A1BED73" w14:textId="0DBA7AE3" w:rsidR="001D292A" w:rsidRDefault="001D292A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D292A">
        <w:rPr>
          <w:rFonts w:ascii="Times New Roman" w:hAnsi="Times New Roman" w:cs="Times New Roman"/>
          <w:sz w:val="28"/>
          <w:szCs w:val="28"/>
          <w:lang w:val="ru-RU"/>
        </w:rPr>
        <w:t xml:space="preserve">13 </w:t>
      </w:r>
      <w:r>
        <w:rPr>
          <w:rFonts w:ascii="Times New Roman" w:hAnsi="Times New Roman" w:cs="Times New Roman"/>
          <w:sz w:val="28"/>
          <w:szCs w:val="28"/>
          <w:lang w:val="ru-RU"/>
        </w:rPr>
        <w:t>записей в таблице Диски-Песни;</w:t>
      </w:r>
    </w:p>
    <w:p w14:paraId="46091062" w14:textId="51C0D92C" w:rsidR="001D292A" w:rsidRDefault="001D292A" w:rsidP="00283073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26 записей в таблице Исполнение.</w:t>
      </w:r>
    </w:p>
    <w:p w14:paraId="12A16FCF" w14:textId="73F2F6AD" w:rsidR="00022BAC" w:rsidRDefault="001D292A" w:rsidP="00283073">
      <w:pPr>
        <w:pStyle w:val="a7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 форм ввода и редактирования происходило в процессе наполнения системы данными.</w:t>
      </w:r>
    </w:p>
    <w:p w14:paraId="30551F68" w14:textId="0E8639B4" w:rsidR="001D292A" w:rsidRPr="001D292A" w:rsidRDefault="001D292A" w:rsidP="0028307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 запросов и отчетов происходило следующим образом</w:t>
      </w:r>
      <w:r w:rsidRPr="001D292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AEE3ADD" w14:textId="257E8DEE" w:rsidR="001D292A" w:rsidRDefault="001D292A" w:rsidP="00283073">
      <w:pPr>
        <w:pStyle w:val="a7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Совершался запрос/отчет к системе для получения некоторого результата, который сверялся с эталоном;</w:t>
      </w:r>
    </w:p>
    <w:p w14:paraId="7E07A750" w14:textId="3D760ACC" w:rsidR="001D292A" w:rsidRDefault="001D292A" w:rsidP="00283073">
      <w:pPr>
        <w:pStyle w:val="a7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произошло совпадение с эталоном, то данные в системе модифицировались таким образом, чтобы результат запроса/отчета изменился;</w:t>
      </w:r>
    </w:p>
    <w:p w14:paraId="1FC5CFA6" w14:textId="74890196" w:rsidR="001D292A" w:rsidRDefault="001D292A" w:rsidP="00283073">
      <w:pPr>
        <w:pStyle w:val="a7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спустя несколько итераций ошибок не был найдено, то считалось, что всё работает корректно.</w:t>
      </w:r>
    </w:p>
    <w:p w14:paraId="470EC14A" w14:textId="01254FA2" w:rsidR="001D292A" w:rsidRPr="001D292A" w:rsidRDefault="001D292A" w:rsidP="0028307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 последней итерации тестирования ошибок найдено не было, хотя в процессе тестирования было выявлено множество различных недочетов в системе.</w:t>
      </w:r>
    </w:p>
    <w:p w14:paraId="73D2A760" w14:textId="0F6C9C19" w:rsidR="00E215FD" w:rsidRDefault="00E215FD" w:rsidP="0028307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4AD1EEF" w14:textId="48B008E7" w:rsidR="00022BAC" w:rsidRPr="00E215FD" w:rsidRDefault="00E215FD" w:rsidP="00283073">
      <w:pPr>
        <w:pStyle w:val="1"/>
        <w:numPr>
          <w:ilvl w:val="0"/>
          <w:numId w:val="21"/>
        </w:numPr>
        <w:spacing w:line="360" w:lineRule="auto"/>
        <w:jc w:val="center"/>
      </w:pPr>
      <w:bookmarkStart w:id="10" w:name="_Toc22515739"/>
      <w:r w:rsidRPr="00E215FD">
        <w:lastRenderedPageBreak/>
        <w:t>ЗАКЛЮЧЕНИЕ</w:t>
      </w:r>
      <w:bookmarkEnd w:id="10"/>
    </w:p>
    <w:p w14:paraId="20600C38" w14:textId="41D0EEDE" w:rsidR="00402F47" w:rsidRDefault="00E215FD" w:rsidP="0028307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</w:t>
      </w:r>
      <w:r w:rsidR="00402F47">
        <w:rPr>
          <w:rFonts w:ascii="Times New Roman" w:hAnsi="Times New Roman" w:cs="Times New Roman"/>
          <w:sz w:val="28"/>
          <w:szCs w:val="28"/>
          <w:lang w:val="ru-RU"/>
        </w:rPr>
        <w:t>разработки информационной системы были выполнены в полном объеме все поставленные задачи и цели.</w:t>
      </w:r>
    </w:p>
    <w:p w14:paraId="076886EE" w14:textId="77777777" w:rsidR="00402F47" w:rsidRDefault="00402F47" w:rsidP="0028307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C2A677D" w14:textId="178EBB8C" w:rsidR="00022BAC" w:rsidRDefault="00402F47" w:rsidP="00283073">
      <w:pPr>
        <w:pStyle w:val="1"/>
        <w:numPr>
          <w:ilvl w:val="0"/>
          <w:numId w:val="22"/>
        </w:numPr>
        <w:spacing w:line="360" w:lineRule="auto"/>
        <w:jc w:val="center"/>
      </w:pPr>
      <w:bookmarkStart w:id="11" w:name="_Toc22515740"/>
      <w:r w:rsidRPr="00402F47">
        <w:lastRenderedPageBreak/>
        <w:t>ПРИЛОЖЕНИЕ</w:t>
      </w:r>
      <w:bookmarkEnd w:id="11"/>
    </w:p>
    <w:p w14:paraId="59BD9697" w14:textId="3F694233" w:rsidR="00402F47" w:rsidRPr="002E0398" w:rsidRDefault="00402F47" w:rsidP="00283073">
      <w:pPr>
        <w:spacing w:line="360" w:lineRule="auto"/>
        <w:jc w:val="center"/>
        <w:rPr>
          <w:rFonts w:ascii="Times New Roman" w:hAnsi="Times New Roman" w:cs="Times New Roman"/>
          <w:b/>
          <w:bCs/>
          <w:i/>
          <w:color w:val="0000FF"/>
          <w:sz w:val="28"/>
          <w:szCs w:val="28"/>
          <w:u w:val="single"/>
        </w:rPr>
      </w:pPr>
      <w:bookmarkStart w:id="12" w:name="_Toc22513868"/>
      <w:r w:rsidRPr="002E0398">
        <w:rPr>
          <w:rFonts w:ascii="Times New Roman" w:hAnsi="Times New Roman" w:cs="Times New Roman"/>
          <w:b/>
          <w:bCs/>
          <w:sz w:val="28"/>
          <w:szCs w:val="28"/>
          <w:u w:val="single"/>
        </w:rPr>
        <w:t>Проект №8</w:t>
      </w:r>
      <w:r w:rsidRPr="002E0398">
        <w:rPr>
          <w:rFonts w:ascii="Times New Roman" w:hAnsi="Times New Roman" w:cs="Times New Roman"/>
          <w:b/>
          <w:bCs/>
          <w:sz w:val="28"/>
          <w:szCs w:val="28"/>
        </w:rPr>
        <w:t xml:space="preserve"> Музыкальный магазин</w:t>
      </w:r>
      <w:bookmarkEnd w:id="12"/>
    </w:p>
    <w:p w14:paraId="0027D5D2" w14:textId="3BAD8827" w:rsidR="00402F47" w:rsidRPr="00EC13F1" w:rsidRDefault="00402F47" w:rsidP="00283073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bCs/>
          <w:i/>
          <w:color w:val="0000FF"/>
          <w:sz w:val="28"/>
          <w:szCs w:val="28"/>
          <w:u w:val="single"/>
        </w:rPr>
      </w:pPr>
      <w:r w:rsidRPr="00EC13F1">
        <w:rPr>
          <w:rFonts w:ascii="Times New Roman" w:hAnsi="Times New Roman"/>
          <w:b/>
          <w:bCs/>
          <w:i/>
          <w:color w:val="0000FF"/>
          <w:sz w:val="28"/>
          <w:szCs w:val="28"/>
          <w:u w:val="single"/>
        </w:rPr>
        <w:t>Хранимые данны</w:t>
      </w:r>
      <w:r w:rsidRPr="00EC13F1">
        <w:rPr>
          <w:rFonts w:ascii="Times New Roman" w:hAnsi="Times New Roman"/>
          <w:b/>
          <w:bCs/>
          <w:i/>
          <w:color w:val="0000FF"/>
          <w:sz w:val="28"/>
          <w:szCs w:val="28"/>
          <w:u w:val="single"/>
          <w:lang w:val="ru-RU"/>
        </w:rPr>
        <w:t>е</w:t>
      </w:r>
      <w:r w:rsidRPr="00EC13F1">
        <w:rPr>
          <w:rFonts w:ascii="Times New Roman" w:hAnsi="Times New Roman"/>
          <w:b/>
          <w:bCs/>
          <w:i/>
          <w:color w:val="0000FF"/>
          <w:sz w:val="28"/>
          <w:szCs w:val="28"/>
          <w:u w:val="single"/>
        </w:rPr>
        <w:t>:</w:t>
      </w:r>
    </w:p>
    <w:p w14:paraId="134277CA" w14:textId="77777777" w:rsidR="00402F47" w:rsidRPr="00EC13F1" w:rsidRDefault="00402F47" w:rsidP="00283073">
      <w:pPr>
        <w:spacing w:line="360" w:lineRule="auto"/>
        <w:ind w:left="454"/>
        <w:rPr>
          <w:rFonts w:ascii="Times New Roman" w:hAnsi="Times New Roman"/>
          <w:sz w:val="28"/>
          <w:szCs w:val="28"/>
          <w:lang w:val="ru-RU"/>
        </w:rPr>
      </w:pPr>
      <w:r w:rsidRPr="00EC13F1">
        <w:rPr>
          <w:rFonts w:ascii="Times New Roman" w:hAnsi="Times New Roman"/>
          <w:b/>
          <w:i/>
          <w:iCs/>
          <w:sz w:val="28"/>
          <w:szCs w:val="28"/>
          <w:lang w:val="ru-RU"/>
        </w:rPr>
        <w:t>1.  Авторы песен (композиторы, поэты, исполнители)</w:t>
      </w:r>
    </w:p>
    <w:p w14:paraId="77FA3116" w14:textId="77777777" w:rsidR="00402F47" w:rsidRPr="00EC13F1" w:rsidRDefault="00402F47" w:rsidP="00283073">
      <w:pPr>
        <w:numPr>
          <w:ilvl w:val="0"/>
          <w:numId w:val="1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C13F1">
        <w:rPr>
          <w:rFonts w:ascii="Times New Roman" w:hAnsi="Times New Roman"/>
          <w:sz w:val="28"/>
          <w:szCs w:val="28"/>
        </w:rPr>
        <w:t>Идентификатор автора</w:t>
      </w:r>
    </w:p>
    <w:p w14:paraId="543A03BF" w14:textId="77777777" w:rsidR="00402F47" w:rsidRPr="00EC13F1" w:rsidRDefault="00402F47" w:rsidP="00283073">
      <w:pPr>
        <w:numPr>
          <w:ilvl w:val="0"/>
          <w:numId w:val="1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C13F1">
        <w:rPr>
          <w:rFonts w:ascii="Times New Roman" w:hAnsi="Times New Roman"/>
          <w:sz w:val="28"/>
          <w:szCs w:val="28"/>
        </w:rPr>
        <w:t>Ф.И.О.</w:t>
      </w:r>
    </w:p>
    <w:p w14:paraId="50AE91E0" w14:textId="77777777" w:rsidR="00402F47" w:rsidRPr="00EC13F1" w:rsidRDefault="00402F47" w:rsidP="00283073">
      <w:pPr>
        <w:numPr>
          <w:ilvl w:val="0"/>
          <w:numId w:val="13"/>
        </w:numPr>
        <w:spacing w:after="0" w:line="360" w:lineRule="auto"/>
        <w:rPr>
          <w:rFonts w:ascii="Times New Roman" w:eastAsia="Arial" w:hAnsi="Times New Roman"/>
          <w:b/>
          <w:bCs/>
          <w:i/>
          <w:iCs/>
          <w:sz w:val="28"/>
          <w:szCs w:val="28"/>
        </w:rPr>
      </w:pPr>
      <w:r w:rsidRPr="00EC13F1">
        <w:rPr>
          <w:rFonts w:ascii="Times New Roman" w:hAnsi="Times New Roman"/>
          <w:sz w:val="28"/>
          <w:szCs w:val="28"/>
        </w:rPr>
        <w:t xml:space="preserve">Идентификатор рода занятий </w:t>
      </w:r>
    </w:p>
    <w:p w14:paraId="541F0FE5" w14:textId="77777777" w:rsidR="00402F47" w:rsidRPr="00EC13F1" w:rsidRDefault="00402F47" w:rsidP="00283073">
      <w:pPr>
        <w:spacing w:line="360" w:lineRule="auto"/>
        <w:rPr>
          <w:rFonts w:ascii="Times New Roman" w:eastAsia="Times New Roman" w:hAnsi="Times New Roman"/>
          <w:sz w:val="28"/>
          <w:szCs w:val="28"/>
        </w:rPr>
      </w:pPr>
      <w:r w:rsidRPr="00EC13F1">
        <w:rPr>
          <w:rFonts w:ascii="Times New Roman" w:eastAsia="Arial" w:hAnsi="Times New Roman"/>
          <w:b/>
          <w:bCs/>
          <w:i/>
          <w:iCs/>
          <w:sz w:val="28"/>
          <w:szCs w:val="28"/>
        </w:rPr>
        <w:t xml:space="preserve">        </w:t>
      </w:r>
      <w:r w:rsidRPr="00EC13F1">
        <w:rPr>
          <w:rFonts w:ascii="Times New Roman" w:hAnsi="Times New Roman"/>
          <w:b/>
          <w:bCs/>
          <w:i/>
          <w:iCs/>
          <w:sz w:val="28"/>
          <w:szCs w:val="28"/>
        </w:rPr>
        <w:t>2.  Род занятий</w:t>
      </w:r>
    </w:p>
    <w:p w14:paraId="46B1B602" w14:textId="77777777" w:rsidR="00402F47" w:rsidRPr="00EC13F1" w:rsidRDefault="00402F47" w:rsidP="00283073">
      <w:pPr>
        <w:numPr>
          <w:ilvl w:val="0"/>
          <w:numId w:val="14"/>
        </w:numPr>
        <w:spacing w:after="0" w:line="360" w:lineRule="auto"/>
        <w:ind w:left="1134" w:hanging="283"/>
        <w:rPr>
          <w:rFonts w:ascii="Times New Roman" w:hAnsi="Times New Roman"/>
          <w:sz w:val="28"/>
          <w:szCs w:val="28"/>
        </w:rPr>
      </w:pPr>
      <w:r w:rsidRPr="00EC13F1">
        <w:rPr>
          <w:rFonts w:ascii="Times New Roman" w:hAnsi="Times New Roman"/>
          <w:sz w:val="28"/>
          <w:szCs w:val="28"/>
        </w:rPr>
        <w:t>Идентификатор рода занятий</w:t>
      </w:r>
    </w:p>
    <w:p w14:paraId="2AA04132" w14:textId="55C9BAE8" w:rsidR="00402F47" w:rsidRPr="00EC13F1" w:rsidRDefault="00E937A9" w:rsidP="00283073">
      <w:pPr>
        <w:numPr>
          <w:ilvl w:val="0"/>
          <w:numId w:val="13"/>
        </w:numPr>
        <w:spacing w:after="0" w:line="360" w:lineRule="auto"/>
        <w:ind w:hanging="274"/>
        <w:rPr>
          <w:rFonts w:ascii="Times New Roman" w:eastAsia="Arial" w:hAnsi="Times New Roman"/>
          <w:b/>
          <w:i/>
          <w:iCs/>
          <w:sz w:val="28"/>
          <w:szCs w:val="28"/>
          <w:lang w:val="ru-RU"/>
        </w:rPr>
      </w:pPr>
      <w:r w:rsidRPr="00EC13F1">
        <w:rPr>
          <w:rFonts w:ascii="Times New Roman" w:hAnsi="Times New Roman"/>
          <w:sz w:val="28"/>
          <w:szCs w:val="28"/>
          <w:lang w:val="ru-RU"/>
        </w:rPr>
        <w:t>Название (</w:t>
      </w:r>
      <w:r w:rsidR="00402F47" w:rsidRPr="00EC13F1">
        <w:rPr>
          <w:rFonts w:ascii="Times New Roman" w:hAnsi="Times New Roman"/>
          <w:sz w:val="28"/>
          <w:szCs w:val="28"/>
          <w:lang w:val="ru-RU"/>
        </w:rPr>
        <w:t>композитор и т.д.)</w:t>
      </w:r>
    </w:p>
    <w:p w14:paraId="60F1E62A" w14:textId="77777777" w:rsidR="00402F47" w:rsidRPr="00EC13F1" w:rsidRDefault="00402F47" w:rsidP="00283073">
      <w:pPr>
        <w:spacing w:line="360" w:lineRule="auto"/>
        <w:ind w:left="284"/>
        <w:rPr>
          <w:rFonts w:ascii="Times New Roman" w:eastAsia="Times New Roman" w:hAnsi="Times New Roman"/>
          <w:sz w:val="28"/>
          <w:szCs w:val="28"/>
        </w:rPr>
      </w:pPr>
      <w:r w:rsidRPr="00EC13F1">
        <w:rPr>
          <w:rFonts w:ascii="Times New Roman" w:eastAsia="Arial" w:hAnsi="Times New Roman"/>
          <w:b/>
          <w:i/>
          <w:iCs/>
          <w:sz w:val="28"/>
          <w:szCs w:val="28"/>
          <w:lang w:val="ru-RU"/>
        </w:rPr>
        <w:t xml:space="preserve">   </w:t>
      </w:r>
      <w:r w:rsidRPr="00EC13F1">
        <w:rPr>
          <w:rFonts w:ascii="Times New Roman" w:hAnsi="Times New Roman"/>
          <w:b/>
          <w:i/>
          <w:iCs/>
          <w:sz w:val="28"/>
          <w:szCs w:val="28"/>
        </w:rPr>
        <w:t>3.  Песни</w:t>
      </w:r>
    </w:p>
    <w:p w14:paraId="3B17D2A4" w14:textId="77777777" w:rsidR="00402F47" w:rsidRPr="00EC13F1" w:rsidRDefault="00402F47" w:rsidP="00283073">
      <w:pPr>
        <w:numPr>
          <w:ilvl w:val="0"/>
          <w:numId w:val="1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C13F1">
        <w:rPr>
          <w:rFonts w:ascii="Times New Roman" w:hAnsi="Times New Roman"/>
          <w:sz w:val="28"/>
          <w:szCs w:val="28"/>
        </w:rPr>
        <w:t>Идентификатор песни</w:t>
      </w:r>
    </w:p>
    <w:p w14:paraId="1BF8C14F" w14:textId="77777777" w:rsidR="00402F47" w:rsidRPr="00EC13F1" w:rsidRDefault="00402F47" w:rsidP="00283073">
      <w:pPr>
        <w:numPr>
          <w:ilvl w:val="0"/>
          <w:numId w:val="1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C13F1">
        <w:rPr>
          <w:rFonts w:ascii="Times New Roman" w:hAnsi="Times New Roman"/>
          <w:sz w:val="28"/>
          <w:szCs w:val="28"/>
        </w:rPr>
        <w:t>Название</w:t>
      </w:r>
    </w:p>
    <w:p w14:paraId="311CC479" w14:textId="77777777" w:rsidR="00402F47" w:rsidRPr="00EC13F1" w:rsidRDefault="00402F47" w:rsidP="00283073">
      <w:pPr>
        <w:numPr>
          <w:ilvl w:val="0"/>
          <w:numId w:val="1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C13F1">
        <w:rPr>
          <w:rFonts w:ascii="Times New Roman" w:hAnsi="Times New Roman"/>
          <w:sz w:val="28"/>
          <w:szCs w:val="28"/>
        </w:rPr>
        <w:t>Идентификатор Композитора</w:t>
      </w:r>
    </w:p>
    <w:p w14:paraId="37AA2874" w14:textId="77777777" w:rsidR="00402F47" w:rsidRPr="00EC13F1" w:rsidRDefault="00402F47" w:rsidP="00283073">
      <w:pPr>
        <w:numPr>
          <w:ilvl w:val="0"/>
          <w:numId w:val="1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C13F1">
        <w:rPr>
          <w:rFonts w:ascii="Times New Roman" w:hAnsi="Times New Roman"/>
          <w:sz w:val="28"/>
          <w:szCs w:val="28"/>
        </w:rPr>
        <w:t>Идентификатор Поэта</w:t>
      </w:r>
    </w:p>
    <w:p w14:paraId="15DEC375" w14:textId="77777777" w:rsidR="00402F47" w:rsidRPr="00EC13F1" w:rsidRDefault="00402F47" w:rsidP="00283073">
      <w:pPr>
        <w:numPr>
          <w:ilvl w:val="0"/>
          <w:numId w:val="15"/>
        </w:numPr>
        <w:spacing w:after="0" w:line="360" w:lineRule="auto"/>
        <w:rPr>
          <w:rFonts w:ascii="Times New Roman" w:eastAsia="Arial" w:hAnsi="Times New Roman"/>
          <w:b/>
          <w:i/>
          <w:iCs/>
          <w:sz w:val="28"/>
          <w:szCs w:val="28"/>
          <w:lang w:val="ru-RU"/>
        </w:rPr>
      </w:pPr>
      <w:r w:rsidRPr="00EC13F1">
        <w:rPr>
          <w:rFonts w:ascii="Times New Roman" w:hAnsi="Times New Roman"/>
          <w:sz w:val="28"/>
          <w:szCs w:val="28"/>
          <w:lang w:val="ru-RU"/>
        </w:rPr>
        <w:t>Идентификатор Исполнителя (может быть несколько)</w:t>
      </w:r>
    </w:p>
    <w:p w14:paraId="1DFD26C3" w14:textId="77777777" w:rsidR="00402F47" w:rsidRPr="00EC13F1" w:rsidRDefault="00402F47" w:rsidP="00283073">
      <w:pPr>
        <w:spacing w:line="360" w:lineRule="auto"/>
        <w:ind w:left="284"/>
        <w:rPr>
          <w:rFonts w:ascii="Times New Roman" w:eastAsia="Times New Roman" w:hAnsi="Times New Roman"/>
          <w:sz w:val="28"/>
          <w:szCs w:val="28"/>
        </w:rPr>
      </w:pPr>
      <w:r w:rsidRPr="00EC13F1">
        <w:rPr>
          <w:rFonts w:ascii="Times New Roman" w:eastAsia="Arial" w:hAnsi="Times New Roman"/>
          <w:b/>
          <w:i/>
          <w:iCs/>
          <w:sz w:val="28"/>
          <w:szCs w:val="28"/>
          <w:lang w:val="ru-RU"/>
        </w:rPr>
        <w:t xml:space="preserve">  </w:t>
      </w:r>
      <w:r w:rsidRPr="00EC13F1">
        <w:rPr>
          <w:rFonts w:ascii="Times New Roman" w:hAnsi="Times New Roman"/>
          <w:b/>
          <w:i/>
          <w:iCs/>
          <w:sz w:val="28"/>
          <w:szCs w:val="28"/>
        </w:rPr>
        <w:t>4.  Диски</w:t>
      </w:r>
    </w:p>
    <w:p w14:paraId="13C4D6B7" w14:textId="77777777" w:rsidR="00402F47" w:rsidRPr="00EC13F1" w:rsidRDefault="00402F47" w:rsidP="00283073">
      <w:pPr>
        <w:numPr>
          <w:ilvl w:val="0"/>
          <w:numId w:val="16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C13F1">
        <w:rPr>
          <w:rFonts w:ascii="Times New Roman" w:hAnsi="Times New Roman"/>
          <w:sz w:val="28"/>
          <w:szCs w:val="28"/>
        </w:rPr>
        <w:t>Идентификатор диска</w:t>
      </w:r>
    </w:p>
    <w:p w14:paraId="016DF616" w14:textId="77777777" w:rsidR="00402F47" w:rsidRPr="00EC13F1" w:rsidRDefault="00402F47" w:rsidP="00283073">
      <w:pPr>
        <w:numPr>
          <w:ilvl w:val="0"/>
          <w:numId w:val="16"/>
        </w:numPr>
        <w:spacing w:after="0" w:line="360" w:lineRule="auto"/>
        <w:rPr>
          <w:rFonts w:ascii="Times New Roman" w:eastAsia="Arial" w:hAnsi="Times New Roman"/>
          <w:b/>
          <w:i/>
          <w:iCs/>
          <w:sz w:val="28"/>
          <w:szCs w:val="28"/>
        </w:rPr>
      </w:pPr>
      <w:r w:rsidRPr="00EC13F1">
        <w:rPr>
          <w:rFonts w:ascii="Times New Roman" w:hAnsi="Times New Roman"/>
          <w:sz w:val="28"/>
          <w:szCs w:val="28"/>
        </w:rPr>
        <w:t>Название диска</w:t>
      </w:r>
    </w:p>
    <w:p w14:paraId="72866808" w14:textId="77777777" w:rsidR="00402F47" w:rsidRPr="00EC13F1" w:rsidRDefault="00402F47" w:rsidP="00283073">
      <w:pPr>
        <w:spacing w:line="360" w:lineRule="auto"/>
        <w:ind w:left="284"/>
        <w:rPr>
          <w:rFonts w:ascii="Times New Roman" w:eastAsia="Times New Roman" w:hAnsi="Times New Roman"/>
          <w:sz w:val="28"/>
          <w:szCs w:val="28"/>
        </w:rPr>
      </w:pPr>
      <w:r w:rsidRPr="00EC13F1">
        <w:rPr>
          <w:rFonts w:ascii="Times New Roman" w:eastAsia="Arial" w:hAnsi="Times New Roman"/>
          <w:b/>
          <w:i/>
          <w:iCs/>
          <w:sz w:val="28"/>
          <w:szCs w:val="28"/>
        </w:rPr>
        <w:t xml:space="preserve">   </w:t>
      </w:r>
      <w:r w:rsidRPr="00EC13F1">
        <w:rPr>
          <w:rFonts w:ascii="Times New Roman" w:hAnsi="Times New Roman"/>
          <w:b/>
          <w:i/>
          <w:iCs/>
          <w:sz w:val="28"/>
          <w:szCs w:val="28"/>
        </w:rPr>
        <w:t>5.  Диски-Песни</w:t>
      </w:r>
    </w:p>
    <w:p w14:paraId="2951E409" w14:textId="77777777" w:rsidR="00402F47" w:rsidRPr="00EC13F1" w:rsidRDefault="00402F47" w:rsidP="00283073">
      <w:pPr>
        <w:numPr>
          <w:ilvl w:val="0"/>
          <w:numId w:val="16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C13F1">
        <w:rPr>
          <w:rFonts w:ascii="Times New Roman" w:hAnsi="Times New Roman"/>
          <w:sz w:val="28"/>
          <w:szCs w:val="28"/>
        </w:rPr>
        <w:t>Идентификатор диска</w:t>
      </w:r>
    </w:p>
    <w:p w14:paraId="45A5E64A" w14:textId="77777777" w:rsidR="00402F47" w:rsidRPr="00EC13F1" w:rsidRDefault="00402F47" w:rsidP="00283073">
      <w:pPr>
        <w:numPr>
          <w:ilvl w:val="0"/>
          <w:numId w:val="16"/>
        </w:numPr>
        <w:spacing w:after="0" w:line="360" w:lineRule="auto"/>
        <w:rPr>
          <w:rFonts w:ascii="Times New Roman" w:hAnsi="Times New Roman"/>
          <w:b/>
          <w:bCs/>
          <w:i/>
          <w:color w:val="0000FF"/>
          <w:sz w:val="28"/>
          <w:szCs w:val="28"/>
          <w:u w:val="single"/>
        </w:rPr>
      </w:pPr>
      <w:r w:rsidRPr="00EC13F1">
        <w:rPr>
          <w:rFonts w:ascii="Times New Roman" w:hAnsi="Times New Roman"/>
          <w:sz w:val="28"/>
          <w:szCs w:val="28"/>
        </w:rPr>
        <w:t>Идентификатор песни</w:t>
      </w:r>
    </w:p>
    <w:p w14:paraId="0880877E" w14:textId="77777777" w:rsidR="00402F47" w:rsidRPr="00EC13F1" w:rsidRDefault="00402F47" w:rsidP="00283073">
      <w:pPr>
        <w:spacing w:line="360" w:lineRule="auto"/>
        <w:rPr>
          <w:rFonts w:ascii="Times New Roman" w:hAnsi="Times New Roman"/>
          <w:sz w:val="28"/>
          <w:szCs w:val="28"/>
        </w:rPr>
      </w:pPr>
      <w:r w:rsidRPr="00EC13F1">
        <w:rPr>
          <w:rFonts w:ascii="Times New Roman" w:hAnsi="Times New Roman"/>
          <w:b/>
          <w:bCs/>
          <w:i/>
          <w:color w:val="0000FF"/>
          <w:sz w:val="28"/>
          <w:szCs w:val="28"/>
          <w:u w:val="single"/>
        </w:rPr>
        <w:t>Функциональность:</w:t>
      </w:r>
    </w:p>
    <w:p w14:paraId="45DAA1BF" w14:textId="77777777" w:rsidR="00402F47" w:rsidRPr="00EC13F1" w:rsidRDefault="00402F47" w:rsidP="00283073">
      <w:pPr>
        <w:numPr>
          <w:ilvl w:val="0"/>
          <w:numId w:val="17"/>
        </w:numPr>
        <w:spacing w:after="0" w:line="360" w:lineRule="auto"/>
        <w:rPr>
          <w:rFonts w:ascii="Times New Roman" w:hAnsi="Times New Roman"/>
          <w:sz w:val="28"/>
          <w:szCs w:val="28"/>
          <w:lang w:val="ru-RU"/>
        </w:rPr>
      </w:pPr>
      <w:r w:rsidRPr="00EC13F1">
        <w:rPr>
          <w:rFonts w:ascii="Times New Roman" w:hAnsi="Times New Roman"/>
          <w:sz w:val="28"/>
          <w:szCs w:val="28"/>
          <w:lang w:val="ru-RU"/>
        </w:rPr>
        <w:t>Запрограммировать формы ввода новых и редактирования имеющихся данных в таблицах.</w:t>
      </w:r>
    </w:p>
    <w:p w14:paraId="6F7C0655" w14:textId="77777777" w:rsidR="00402F47" w:rsidRPr="00EC13F1" w:rsidRDefault="00402F47" w:rsidP="00283073">
      <w:pPr>
        <w:numPr>
          <w:ilvl w:val="0"/>
          <w:numId w:val="17"/>
        </w:numPr>
        <w:spacing w:after="0" w:line="360" w:lineRule="auto"/>
        <w:rPr>
          <w:rFonts w:ascii="Times New Roman" w:hAnsi="Times New Roman"/>
          <w:sz w:val="28"/>
          <w:szCs w:val="28"/>
          <w:lang w:val="ru-RU"/>
        </w:rPr>
      </w:pPr>
      <w:r w:rsidRPr="00EC13F1">
        <w:rPr>
          <w:rFonts w:ascii="Times New Roman" w:hAnsi="Times New Roman"/>
          <w:sz w:val="28"/>
          <w:szCs w:val="28"/>
          <w:lang w:val="ru-RU"/>
        </w:rPr>
        <w:t>Поиск диска по названию песен.</w:t>
      </w:r>
    </w:p>
    <w:p w14:paraId="040BE4F1" w14:textId="6DB4AC0B" w:rsidR="00402F47" w:rsidRPr="00EC13F1" w:rsidRDefault="00402F47" w:rsidP="00283073">
      <w:pPr>
        <w:numPr>
          <w:ilvl w:val="0"/>
          <w:numId w:val="17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C13F1">
        <w:rPr>
          <w:rFonts w:ascii="Times New Roman" w:hAnsi="Times New Roman"/>
          <w:sz w:val="28"/>
          <w:szCs w:val="28"/>
        </w:rPr>
        <w:lastRenderedPageBreak/>
        <w:t>Пои</w:t>
      </w:r>
      <w:r w:rsidRPr="00EC13F1">
        <w:rPr>
          <w:rFonts w:ascii="Times New Roman" w:hAnsi="Times New Roman"/>
          <w:sz w:val="28"/>
          <w:szCs w:val="28"/>
          <w:lang w:val="ru-RU"/>
        </w:rPr>
        <w:t>с</w:t>
      </w:r>
      <w:r w:rsidRPr="00EC13F1">
        <w:rPr>
          <w:rFonts w:ascii="Times New Roman" w:hAnsi="Times New Roman"/>
          <w:sz w:val="28"/>
          <w:szCs w:val="28"/>
        </w:rPr>
        <w:t>к дисков по композитору.</w:t>
      </w:r>
    </w:p>
    <w:p w14:paraId="575AA0FB" w14:textId="00073FE9" w:rsidR="00402F47" w:rsidRPr="00EC13F1" w:rsidRDefault="00402F47" w:rsidP="00283073">
      <w:pPr>
        <w:numPr>
          <w:ilvl w:val="0"/>
          <w:numId w:val="17"/>
        </w:numPr>
        <w:spacing w:after="0" w:line="360" w:lineRule="auto"/>
        <w:rPr>
          <w:rFonts w:ascii="Times New Roman" w:hAnsi="Times New Roman"/>
          <w:b/>
          <w:sz w:val="28"/>
          <w:szCs w:val="28"/>
          <w:lang w:val="ru-RU"/>
        </w:rPr>
      </w:pPr>
      <w:r w:rsidRPr="00EC13F1">
        <w:rPr>
          <w:rFonts w:ascii="Times New Roman" w:hAnsi="Times New Roman"/>
          <w:sz w:val="28"/>
          <w:szCs w:val="28"/>
          <w:lang w:val="ru-RU"/>
        </w:rPr>
        <w:t>Вывод диска, содержащего максимальное количество песен.</w:t>
      </w:r>
    </w:p>
    <w:p w14:paraId="7D3BDA5B" w14:textId="77777777" w:rsidR="00402F47" w:rsidRPr="00EC13F1" w:rsidRDefault="00402F47" w:rsidP="0028307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57E0C1" w14:textId="77777777" w:rsidR="00022BAC" w:rsidRPr="00022BAC" w:rsidRDefault="00022BAC" w:rsidP="0028307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022BAC" w:rsidRPr="00022BAC" w:rsidSect="00145657">
      <w:footerReference w:type="default" r:id="rId24"/>
      <w:pgSz w:w="12240" w:h="15840"/>
      <w:pgMar w:top="567" w:right="1134" w:bottom="56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09DB85" w14:textId="77777777" w:rsidR="00951342" w:rsidRDefault="00951342" w:rsidP="002D2274">
      <w:pPr>
        <w:spacing w:after="0" w:line="240" w:lineRule="auto"/>
      </w:pPr>
      <w:r>
        <w:separator/>
      </w:r>
    </w:p>
  </w:endnote>
  <w:endnote w:type="continuationSeparator" w:id="0">
    <w:p w14:paraId="47B7CD93" w14:textId="77777777" w:rsidR="00951342" w:rsidRDefault="00951342" w:rsidP="002D2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5C6632" w14:textId="77777777" w:rsidR="00874A02" w:rsidRDefault="00874A0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8465250"/>
      <w:docPartObj>
        <w:docPartGallery w:val="Page Numbers (Bottom of Page)"/>
        <w:docPartUnique/>
      </w:docPartObj>
    </w:sdtPr>
    <w:sdtContent>
      <w:p w14:paraId="0C35ADCC" w14:textId="2F16FC41" w:rsidR="00874A02" w:rsidRDefault="00874A0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0C5253B" w14:textId="77777777" w:rsidR="00874A02" w:rsidRDefault="00874A0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FCF021" w14:textId="77777777" w:rsidR="00951342" w:rsidRDefault="00951342" w:rsidP="002D2274">
      <w:pPr>
        <w:spacing w:after="0" w:line="240" w:lineRule="auto"/>
      </w:pPr>
      <w:r>
        <w:separator/>
      </w:r>
    </w:p>
  </w:footnote>
  <w:footnote w:type="continuationSeparator" w:id="0">
    <w:p w14:paraId="208F21C5" w14:textId="77777777" w:rsidR="00951342" w:rsidRDefault="00951342" w:rsidP="002D22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1174" w:hanging="360"/>
      </w:pPr>
      <w:rPr>
        <w:rFonts w:ascii="Symbol" w:hAnsi="Symbol" w:cs="Symbol" w:hint="default"/>
      </w:r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bullet"/>
      <w:lvlText w:val=""/>
      <w:lvlJc w:val="left"/>
      <w:pPr>
        <w:tabs>
          <w:tab w:val="num" w:pos="1174"/>
        </w:tabs>
        <w:ind w:left="1174" w:hanging="360"/>
      </w:pPr>
      <w:rPr>
        <w:rFonts w:ascii="Symbol" w:hAnsi="Symbol" w:cs="Symbol" w:hint="default"/>
      </w:rPr>
    </w:lvl>
  </w:abstractNum>
  <w:abstractNum w:abstractNumId="3" w15:restartNumberingAfterBreak="0">
    <w:nsid w:val="00000007"/>
    <w:multiLevelType w:val="singleLevel"/>
    <w:tmpl w:val="2D3019F4"/>
    <w:name w:val="WW8Num6"/>
    <w:lvl w:ilvl="0">
      <w:start w:val="1"/>
      <w:numFmt w:val="decimal"/>
      <w:lvlText w:val="%1."/>
      <w:lvlJc w:val="left"/>
      <w:pPr>
        <w:tabs>
          <w:tab w:val="num" w:pos="227"/>
        </w:tabs>
        <w:ind w:left="681" w:hanging="227"/>
      </w:pPr>
      <w:rPr>
        <w:b w:val="0"/>
        <w:bCs/>
      </w:rPr>
    </w:lvl>
  </w:abstractNum>
  <w:abstractNum w:abstractNumId="4" w15:restartNumberingAfterBreak="0">
    <w:nsid w:val="0000000C"/>
    <w:multiLevelType w:val="singleLevel"/>
    <w:tmpl w:val="0000000C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szCs w:val="24"/>
      </w:rPr>
    </w:lvl>
  </w:abstractNum>
  <w:abstractNum w:abstractNumId="5" w15:restartNumberingAfterBreak="0">
    <w:nsid w:val="00000022"/>
    <w:multiLevelType w:val="singleLevel"/>
    <w:tmpl w:val="C360AC4C"/>
    <w:name w:val="WW8Num33"/>
    <w:lvl w:ilvl="0">
      <w:start w:val="1"/>
      <w:numFmt w:val="bullet"/>
      <w:lvlText w:val=""/>
      <w:lvlJc w:val="left"/>
      <w:pPr>
        <w:tabs>
          <w:tab w:val="num" w:pos="1174"/>
        </w:tabs>
        <w:ind w:left="1174" w:hanging="360"/>
      </w:pPr>
      <w:rPr>
        <w:rFonts w:ascii="Symbol" w:hAnsi="Symbol" w:cs="Symbol" w:hint="default"/>
        <w:b w:val="0"/>
        <w:bCs/>
        <w:color w:val="auto"/>
      </w:rPr>
    </w:lvl>
  </w:abstractNum>
  <w:abstractNum w:abstractNumId="6" w15:restartNumberingAfterBreak="0">
    <w:nsid w:val="0F770B6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1088621A"/>
    <w:multiLevelType w:val="multilevel"/>
    <w:tmpl w:val="3604C1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26571AC"/>
    <w:multiLevelType w:val="hybridMultilevel"/>
    <w:tmpl w:val="4E56B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B12C8F"/>
    <w:multiLevelType w:val="multilevel"/>
    <w:tmpl w:val="0EEE25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3"/>
      <w:numFmt w:val="decimal"/>
      <w:lvlText w:val="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5371A30"/>
    <w:multiLevelType w:val="hybridMultilevel"/>
    <w:tmpl w:val="CDD895C0"/>
    <w:lvl w:ilvl="0" w:tplc="14345C1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EF020B"/>
    <w:multiLevelType w:val="hybridMultilevel"/>
    <w:tmpl w:val="8970FEBA"/>
    <w:lvl w:ilvl="0" w:tplc="5E880308">
      <w:start w:val="1"/>
      <w:numFmt w:val="decimal"/>
      <w:lvlText w:val="%1."/>
      <w:lvlJc w:val="left"/>
      <w:pPr>
        <w:ind w:left="804" w:hanging="444"/>
      </w:pPr>
      <w:rPr>
        <w:rFonts w:eastAsiaTheme="minorHAnsi" w:cs="Times New Roman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647A19"/>
    <w:multiLevelType w:val="multilevel"/>
    <w:tmpl w:val="3BAEFF5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5BB2252"/>
    <w:multiLevelType w:val="hybridMultilevel"/>
    <w:tmpl w:val="E4D8B20A"/>
    <w:lvl w:ilvl="0" w:tplc="59126E46">
      <w:start w:val="1"/>
      <w:numFmt w:val="decimal"/>
      <w:lvlText w:val="%1."/>
      <w:lvlJc w:val="left"/>
      <w:pPr>
        <w:ind w:left="720" w:hanging="360"/>
      </w:pPr>
      <w:rPr>
        <w:rFonts w:eastAsiaTheme="minorHAnsi" w:cs="Times New Roman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E02D78"/>
    <w:multiLevelType w:val="hybridMultilevel"/>
    <w:tmpl w:val="4E56B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2B57AD"/>
    <w:multiLevelType w:val="multilevel"/>
    <w:tmpl w:val="555AED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7074DAC"/>
    <w:multiLevelType w:val="hybridMultilevel"/>
    <w:tmpl w:val="C5F0430A"/>
    <w:lvl w:ilvl="0" w:tplc="7A9AED36">
      <w:start w:val="1"/>
      <w:numFmt w:val="decimal"/>
      <w:lvlText w:val="%1."/>
      <w:lvlJc w:val="left"/>
      <w:pPr>
        <w:ind w:left="804" w:hanging="444"/>
      </w:pPr>
      <w:rPr>
        <w:rFonts w:eastAsiaTheme="minorHAns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8641EE"/>
    <w:multiLevelType w:val="hybridMultilevel"/>
    <w:tmpl w:val="E0F84F34"/>
    <w:lvl w:ilvl="0" w:tplc="45123CC6">
      <w:start w:val="1"/>
      <w:numFmt w:val="decimal"/>
      <w:lvlText w:val="%1."/>
      <w:lvlJc w:val="left"/>
      <w:pPr>
        <w:ind w:left="804" w:hanging="444"/>
      </w:pPr>
      <w:rPr>
        <w:rFonts w:eastAsiaTheme="minorHAnsi" w:cs="Times New Roman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5F63EF"/>
    <w:multiLevelType w:val="multilevel"/>
    <w:tmpl w:val="082851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EE84E6E"/>
    <w:multiLevelType w:val="hybridMultilevel"/>
    <w:tmpl w:val="FFC264EE"/>
    <w:lvl w:ilvl="0" w:tplc="C254B0EC">
      <w:start w:val="1"/>
      <w:numFmt w:val="decimal"/>
      <w:lvlText w:val="%1."/>
      <w:lvlJc w:val="left"/>
      <w:pPr>
        <w:ind w:left="804" w:hanging="444"/>
      </w:pPr>
      <w:rPr>
        <w:rFonts w:eastAsiaTheme="minorHAns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859A0"/>
    <w:multiLevelType w:val="multilevel"/>
    <w:tmpl w:val="082851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9971A7C"/>
    <w:multiLevelType w:val="hybridMultilevel"/>
    <w:tmpl w:val="6450DB1C"/>
    <w:lvl w:ilvl="0" w:tplc="B228155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BC1C1E"/>
    <w:multiLevelType w:val="hybridMultilevel"/>
    <w:tmpl w:val="4E56B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E5273E"/>
    <w:multiLevelType w:val="multilevel"/>
    <w:tmpl w:val="AF388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2FD24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547785E"/>
    <w:multiLevelType w:val="multilevel"/>
    <w:tmpl w:val="88048C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800708D"/>
    <w:multiLevelType w:val="hybridMultilevel"/>
    <w:tmpl w:val="EB8E2758"/>
    <w:lvl w:ilvl="0" w:tplc="AA24CA5E">
      <w:start w:val="1"/>
      <w:numFmt w:val="decimal"/>
      <w:lvlText w:val="%1."/>
      <w:lvlJc w:val="left"/>
      <w:pPr>
        <w:ind w:left="804" w:hanging="444"/>
      </w:pPr>
      <w:rPr>
        <w:rFonts w:eastAsiaTheme="minorHAns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690C24"/>
    <w:multiLevelType w:val="multilevel"/>
    <w:tmpl w:val="5D40DCC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3"/>
      <w:numFmt w:val="decimal"/>
      <w:lvlText w:val="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3"/>
  </w:num>
  <w:num w:numId="2">
    <w:abstractNumId w:val="14"/>
  </w:num>
  <w:num w:numId="3">
    <w:abstractNumId w:val="6"/>
  </w:num>
  <w:num w:numId="4">
    <w:abstractNumId w:val="24"/>
  </w:num>
  <w:num w:numId="5">
    <w:abstractNumId w:val="25"/>
  </w:num>
  <w:num w:numId="6">
    <w:abstractNumId w:val="12"/>
  </w:num>
  <w:num w:numId="7">
    <w:abstractNumId w:val="15"/>
  </w:num>
  <w:num w:numId="8">
    <w:abstractNumId w:val="20"/>
  </w:num>
  <w:num w:numId="9">
    <w:abstractNumId w:val="18"/>
  </w:num>
  <w:num w:numId="10">
    <w:abstractNumId w:val="7"/>
  </w:num>
  <w:num w:numId="11">
    <w:abstractNumId w:val="27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/>
  </w:num>
  <w:num w:numId="14">
    <w:abstractNumId w:val="4"/>
    <w:lvlOverride w:ilvl="0"/>
  </w:num>
  <w:num w:numId="15">
    <w:abstractNumId w:val="2"/>
    <w:lvlOverride w:ilvl="0"/>
  </w:num>
  <w:num w:numId="16">
    <w:abstractNumId w:val="5"/>
    <w:lvlOverride w:ilvl="0"/>
  </w:num>
  <w:num w:numId="17">
    <w:abstractNumId w:val="3"/>
    <w:lvlOverride w:ilvl="0">
      <w:startOverride w:val="1"/>
    </w:lvlOverride>
  </w:num>
  <w:num w:numId="18">
    <w:abstractNumId w:val="9"/>
  </w:num>
  <w:num w:numId="19">
    <w:abstractNumId w:val="8"/>
  </w:num>
  <w:num w:numId="20">
    <w:abstractNumId w:val="22"/>
  </w:num>
  <w:num w:numId="21">
    <w:abstractNumId w:val="10"/>
  </w:num>
  <w:num w:numId="22">
    <w:abstractNumId w:val="21"/>
  </w:num>
  <w:num w:numId="23">
    <w:abstractNumId w:val="13"/>
  </w:num>
  <w:num w:numId="24">
    <w:abstractNumId w:val="16"/>
  </w:num>
  <w:num w:numId="25">
    <w:abstractNumId w:val="11"/>
  </w:num>
  <w:num w:numId="26">
    <w:abstractNumId w:val="19"/>
  </w:num>
  <w:num w:numId="27">
    <w:abstractNumId w:val="17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286"/>
    <w:rsid w:val="00022BAC"/>
    <w:rsid w:val="00023936"/>
    <w:rsid w:val="00074A14"/>
    <w:rsid w:val="000E2438"/>
    <w:rsid w:val="000F00A9"/>
    <w:rsid w:val="00145657"/>
    <w:rsid w:val="001D292A"/>
    <w:rsid w:val="00283073"/>
    <w:rsid w:val="002A7DED"/>
    <w:rsid w:val="002D2274"/>
    <w:rsid w:val="002E0398"/>
    <w:rsid w:val="002E3661"/>
    <w:rsid w:val="002E65E4"/>
    <w:rsid w:val="003479A4"/>
    <w:rsid w:val="00394E16"/>
    <w:rsid w:val="003B0C42"/>
    <w:rsid w:val="003C4CE0"/>
    <w:rsid w:val="00402F47"/>
    <w:rsid w:val="005134B1"/>
    <w:rsid w:val="00564C84"/>
    <w:rsid w:val="00681286"/>
    <w:rsid w:val="006D1146"/>
    <w:rsid w:val="006F7DBE"/>
    <w:rsid w:val="00745939"/>
    <w:rsid w:val="00805A71"/>
    <w:rsid w:val="00874A02"/>
    <w:rsid w:val="00887CC8"/>
    <w:rsid w:val="00951342"/>
    <w:rsid w:val="009A6448"/>
    <w:rsid w:val="00A010A7"/>
    <w:rsid w:val="00A92558"/>
    <w:rsid w:val="00BB0568"/>
    <w:rsid w:val="00BB3ECB"/>
    <w:rsid w:val="00D02CF2"/>
    <w:rsid w:val="00D20A79"/>
    <w:rsid w:val="00D82E18"/>
    <w:rsid w:val="00D873A0"/>
    <w:rsid w:val="00DE3149"/>
    <w:rsid w:val="00DE6799"/>
    <w:rsid w:val="00E215FD"/>
    <w:rsid w:val="00E93403"/>
    <w:rsid w:val="00E937A9"/>
    <w:rsid w:val="00EC13F1"/>
    <w:rsid w:val="00F4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63C4A1"/>
  <w15:chartTrackingRefBased/>
  <w15:docId w15:val="{A8CCCEB0-E960-4B0B-83D3-B14E5D935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DE3149"/>
    <w:pPr>
      <w:keepNext/>
      <w:numPr>
        <w:numId w:val="2"/>
      </w:numPr>
      <w:spacing w:before="60" w:after="0" w:line="240" w:lineRule="auto"/>
      <w:outlineLvl w:val="0"/>
    </w:pPr>
    <w:rPr>
      <w:rFonts w:ascii="Times New Roman" w:eastAsia="Times New Roman" w:hAnsi="Times New Roman" w:cs="Arial"/>
      <w:b/>
      <w:kern w:val="2"/>
      <w:sz w:val="28"/>
      <w:szCs w:val="20"/>
      <w:lang w:val="ru-RU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22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D2274"/>
  </w:style>
  <w:style w:type="paragraph" w:styleId="a5">
    <w:name w:val="footer"/>
    <w:basedOn w:val="a"/>
    <w:link w:val="a6"/>
    <w:uiPriority w:val="99"/>
    <w:unhideWhenUsed/>
    <w:rsid w:val="002D22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D2274"/>
  </w:style>
  <w:style w:type="paragraph" w:styleId="a7">
    <w:name w:val="List Paragraph"/>
    <w:basedOn w:val="a"/>
    <w:uiPriority w:val="34"/>
    <w:qFormat/>
    <w:rsid w:val="002D2274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DE3149"/>
    <w:rPr>
      <w:rFonts w:ascii="Times New Roman" w:eastAsia="Times New Roman" w:hAnsi="Times New Roman" w:cs="Arial"/>
      <w:b/>
      <w:kern w:val="2"/>
      <w:sz w:val="28"/>
      <w:szCs w:val="20"/>
      <w:lang w:val="ru-RU" w:eastAsia="zh-CN"/>
    </w:rPr>
  </w:style>
  <w:style w:type="paragraph" w:styleId="a8">
    <w:name w:val="Balloon Text"/>
    <w:basedOn w:val="a"/>
    <w:link w:val="a9"/>
    <w:uiPriority w:val="99"/>
    <w:semiHidden/>
    <w:unhideWhenUsed/>
    <w:rsid w:val="00402F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02F47"/>
    <w:rPr>
      <w:rFonts w:ascii="Segoe UI" w:hAnsi="Segoe UI" w:cs="Segoe UI"/>
      <w:sz w:val="18"/>
      <w:szCs w:val="18"/>
    </w:rPr>
  </w:style>
  <w:style w:type="paragraph" w:styleId="aa">
    <w:name w:val="TOC Heading"/>
    <w:basedOn w:val="1"/>
    <w:next w:val="a"/>
    <w:uiPriority w:val="39"/>
    <w:unhideWhenUsed/>
    <w:qFormat/>
    <w:rsid w:val="00DE3149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DE3149"/>
    <w:pPr>
      <w:spacing w:after="100"/>
    </w:pPr>
  </w:style>
  <w:style w:type="character" w:styleId="ab">
    <w:name w:val="Hyperlink"/>
    <w:basedOn w:val="a0"/>
    <w:uiPriority w:val="99"/>
    <w:unhideWhenUsed/>
    <w:rsid w:val="00DE3149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E3149"/>
    <w:pPr>
      <w:spacing w:after="100"/>
      <w:ind w:left="22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DE3149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B43ADA-E03D-4A79-8E99-4654579BF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16</Pages>
  <Words>1252</Words>
  <Characters>7141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a.gafiyatullin@g.nsu.ru</dc:creator>
  <cp:keywords/>
  <dc:description/>
  <cp:lastModifiedBy>a.gafiyatullin@g.nsu.ru</cp:lastModifiedBy>
  <cp:revision>12</cp:revision>
  <dcterms:created xsi:type="dcterms:W3CDTF">2019-10-20T09:22:00Z</dcterms:created>
  <dcterms:modified xsi:type="dcterms:W3CDTF">2019-10-20T19:02:00Z</dcterms:modified>
</cp:coreProperties>
</file>